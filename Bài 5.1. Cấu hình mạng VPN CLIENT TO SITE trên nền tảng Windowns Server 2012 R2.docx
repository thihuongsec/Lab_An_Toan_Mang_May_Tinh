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EE326" w14:textId="6A8344DB" w:rsidR="005D7940" w:rsidRPr="00702646" w:rsidRDefault="005D7940" w:rsidP="005D7940">
      <w:pPr>
        <w:spacing w:before="120" w:after="0"/>
        <w:rPr>
          <w:rFonts w:ascii="Times New Roman" w:hAnsi="Times New Roman" w:cs="Times New Roman"/>
          <w:sz w:val="32"/>
          <w:szCs w:val="32"/>
          <w:lang w:val="vi-VN"/>
        </w:rPr>
      </w:pPr>
      <w:r w:rsidRPr="00702646">
        <w:rPr>
          <w:rFonts w:ascii="Times New Roman" w:hAnsi="Times New Roman" w:cs="Times New Roman"/>
          <w:noProof/>
          <w:sz w:val="32"/>
          <w:szCs w:val="32"/>
        </w:rPr>
        <mc:AlternateContent>
          <mc:Choice Requires="wpg">
            <w:drawing>
              <wp:anchor distT="0" distB="0" distL="114300" distR="114300" simplePos="0" relativeHeight="251659264" behindDoc="1" locked="1" layoutInCell="1" allowOverlap="1" wp14:anchorId="7B3A6D0B" wp14:editId="056A087E">
                <wp:simplePos x="0" y="0"/>
                <wp:positionH relativeFrom="page">
                  <wp:align>left</wp:align>
                </wp:positionH>
                <wp:positionV relativeFrom="paragraph">
                  <wp:posOffset>-457200</wp:posOffset>
                </wp:positionV>
                <wp:extent cx="8247380" cy="3905250"/>
                <wp:effectExtent l="0" t="0" r="1270" b="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3905250"/>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0A7F4F" id="Graphic 17" o:spid="_x0000_s1026" alt="&quot;&quot;" style="position:absolute;margin-left:0;margin-top:-36pt;width:649.4pt;height:307.5pt;z-index:-251657216;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pag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2340"/>
        <w:gridCol w:w="4860"/>
        <w:gridCol w:w="3600"/>
      </w:tblGrid>
      <w:tr w:rsidR="00A66B18" w:rsidRPr="00702646" w14:paraId="0B3A9353" w14:textId="77777777" w:rsidTr="00A6783B">
        <w:trPr>
          <w:trHeight w:val="270"/>
          <w:jc w:val="center"/>
        </w:trPr>
        <w:tc>
          <w:tcPr>
            <w:tcW w:w="10800" w:type="dxa"/>
            <w:gridSpan w:val="3"/>
          </w:tcPr>
          <w:p w14:paraId="134CFAB4" w14:textId="4D9EFE28" w:rsidR="00A66B18" w:rsidRPr="00702646" w:rsidRDefault="00702646" w:rsidP="00702646">
            <w:pPr>
              <w:pStyle w:val="Title"/>
              <w:ind w:left="0"/>
              <w:jc w:val="center"/>
              <w:rPr>
                <w:rFonts w:ascii="Times New Roman" w:hAnsi="Times New Roman" w:cs="Times New Roman"/>
                <w:b/>
                <w:bCs/>
                <w:sz w:val="60"/>
                <w:szCs w:val="60"/>
                <w:lang w:val="vi-VN"/>
              </w:rPr>
            </w:pPr>
            <w:r w:rsidRPr="00702646">
              <w:rPr>
                <w:rFonts w:ascii="Times New Roman" w:hAnsi="Times New Roman" w:cs="Times New Roman"/>
                <w:b/>
                <w:bCs/>
                <w:sz w:val="60"/>
                <w:szCs w:val="60"/>
                <w:lang w:val="vi-VN"/>
              </w:rPr>
              <w:t>CẤU HÌNH MẠNG VPN CLIENT TO SITE TRÊN NỀN TẢNG WINDOWS SERVER</w:t>
            </w:r>
          </w:p>
        </w:tc>
      </w:tr>
      <w:tr w:rsidR="007E7F36" w:rsidRPr="00702646" w14:paraId="6D24FB54" w14:textId="77777777" w:rsidTr="00702646">
        <w:trPr>
          <w:trHeight w:val="315"/>
          <w:jc w:val="center"/>
        </w:trPr>
        <w:tc>
          <w:tcPr>
            <w:tcW w:w="10800" w:type="dxa"/>
            <w:gridSpan w:val="3"/>
            <w:vAlign w:val="bottom"/>
          </w:tcPr>
          <w:p w14:paraId="61329903" w14:textId="77777777" w:rsidR="007E7F36" w:rsidRPr="00702646" w:rsidRDefault="007E7F36" w:rsidP="00A66B18">
            <w:pPr>
              <w:pStyle w:val="ContactInfo"/>
              <w:rPr>
                <w:rFonts w:ascii="Times New Roman" w:hAnsi="Times New Roman" w:cs="Times New Roman"/>
                <w:sz w:val="32"/>
                <w:szCs w:val="32"/>
              </w:rPr>
            </w:pPr>
          </w:p>
        </w:tc>
      </w:tr>
      <w:tr w:rsidR="00702646" w:rsidRPr="00702646" w14:paraId="4C5B1FFC" w14:textId="77777777" w:rsidTr="00702646">
        <w:trPr>
          <w:trHeight w:val="492"/>
          <w:jc w:val="center"/>
        </w:trPr>
        <w:tc>
          <w:tcPr>
            <w:tcW w:w="2340" w:type="dxa"/>
          </w:tcPr>
          <w:p w14:paraId="3ECAAD4B" w14:textId="42471B18" w:rsidR="00702646" w:rsidRPr="00702646" w:rsidRDefault="00702646" w:rsidP="00702646">
            <w:pPr>
              <w:pStyle w:val="MeetingInfo"/>
              <w:rPr>
                <w:rFonts w:ascii="Times New Roman" w:hAnsi="Times New Roman" w:cs="Times New Roman"/>
                <w:sz w:val="32"/>
                <w:szCs w:val="32"/>
              </w:rPr>
            </w:pPr>
            <w:proofErr w:type="spellStart"/>
            <w:r w:rsidRPr="00702646">
              <w:rPr>
                <w:rFonts w:ascii="Times New Roman" w:hAnsi="Times New Roman" w:cs="Times New Roman"/>
                <w:b/>
                <w:bCs/>
                <w:sz w:val="32"/>
                <w:szCs w:val="32"/>
              </w:rPr>
              <w:t>Họ</w:t>
            </w:r>
            <w:proofErr w:type="spellEnd"/>
            <w:r w:rsidRPr="00702646">
              <w:rPr>
                <w:rFonts w:ascii="Times New Roman" w:hAnsi="Times New Roman" w:cs="Times New Roman"/>
                <w:b/>
                <w:bCs/>
                <w:sz w:val="32"/>
                <w:szCs w:val="32"/>
                <w:lang w:val="vi-VN"/>
              </w:rPr>
              <w:t xml:space="preserve"> và</w:t>
            </w:r>
            <w:r w:rsidRPr="00702646">
              <w:rPr>
                <w:rFonts w:ascii="Times New Roman" w:hAnsi="Times New Roman" w:cs="Times New Roman"/>
                <w:b/>
                <w:bCs/>
                <w:sz w:val="32"/>
                <w:szCs w:val="32"/>
                <w:lang w:val="vi-VN"/>
              </w:rPr>
              <w:t xml:space="preserve"> </w:t>
            </w:r>
            <w:r w:rsidRPr="00702646">
              <w:rPr>
                <w:rFonts w:ascii="Times New Roman" w:hAnsi="Times New Roman" w:cs="Times New Roman"/>
                <w:b/>
                <w:bCs/>
                <w:sz w:val="32"/>
                <w:szCs w:val="32"/>
                <w:lang w:val="vi-VN"/>
              </w:rPr>
              <w:t>tên:</w:t>
            </w:r>
          </w:p>
        </w:tc>
        <w:tc>
          <w:tcPr>
            <w:tcW w:w="4860" w:type="dxa"/>
          </w:tcPr>
          <w:p w14:paraId="0066DFC1" w14:textId="61E35316" w:rsidR="00702646" w:rsidRPr="00702646" w:rsidRDefault="00702646" w:rsidP="00702646">
            <w:pPr>
              <w:pStyle w:val="ContactInfo"/>
              <w:rPr>
                <w:rFonts w:ascii="Times New Roman" w:hAnsi="Times New Roman" w:cs="Times New Roman"/>
                <w:sz w:val="32"/>
                <w:szCs w:val="32"/>
              </w:rPr>
            </w:pPr>
            <w:r w:rsidRPr="00702646">
              <w:rPr>
                <w:rFonts w:ascii="Times New Roman" w:hAnsi="Times New Roman" w:cs="Times New Roman"/>
                <w:b/>
                <w:bCs/>
                <w:sz w:val="32"/>
                <w:szCs w:val="32"/>
              </w:rPr>
              <w:t>Nguyễn</w:t>
            </w:r>
            <w:r w:rsidRPr="00702646">
              <w:rPr>
                <w:rFonts w:ascii="Times New Roman" w:hAnsi="Times New Roman" w:cs="Times New Roman"/>
                <w:b/>
                <w:bCs/>
                <w:sz w:val="32"/>
                <w:szCs w:val="32"/>
                <w:lang w:val="vi-VN"/>
              </w:rPr>
              <w:t xml:space="preserve"> Thị Hương</w:t>
            </w:r>
          </w:p>
        </w:tc>
        <w:tc>
          <w:tcPr>
            <w:tcW w:w="3600" w:type="dxa"/>
            <w:vAlign w:val="bottom"/>
          </w:tcPr>
          <w:p w14:paraId="05A2A9DC" w14:textId="77777777" w:rsidR="00702646" w:rsidRPr="00702646" w:rsidRDefault="00702646" w:rsidP="00702646">
            <w:pPr>
              <w:pStyle w:val="ContactInfo"/>
              <w:rPr>
                <w:rFonts w:ascii="Times New Roman" w:hAnsi="Times New Roman" w:cs="Times New Roman"/>
                <w:sz w:val="32"/>
                <w:szCs w:val="32"/>
              </w:rPr>
            </w:pPr>
          </w:p>
        </w:tc>
      </w:tr>
      <w:tr w:rsidR="00702646" w:rsidRPr="00702646" w14:paraId="3D915EF1" w14:textId="77777777" w:rsidTr="00702646">
        <w:trPr>
          <w:trHeight w:val="492"/>
          <w:jc w:val="center"/>
        </w:trPr>
        <w:tc>
          <w:tcPr>
            <w:tcW w:w="2340" w:type="dxa"/>
          </w:tcPr>
          <w:p w14:paraId="5EE6DE33" w14:textId="518ADB21" w:rsidR="00702646" w:rsidRPr="00702646" w:rsidRDefault="00702646" w:rsidP="00702646">
            <w:pPr>
              <w:pStyle w:val="MeetingInfo"/>
              <w:rPr>
                <w:rFonts w:ascii="Times New Roman" w:hAnsi="Times New Roman" w:cs="Times New Roman"/>
                <w:sz w:val="32"/>
                <w:szCs w:val="32"/>
              </w:rPr>
            </w:pPr>
            <w:proofErr w:type="spellStart"/>
            <w:proofErr w:type="gramStart"/>
            <w:r w:rsidRPr="00702646">
              <w:rPr>
                <w:rFonts w:ascii="Times New Roman" w:hAnsi="Times New Roman" w:cs="Times New Roman"/>
                <w:b/>
                <w:bCs/>
                <w:sz w:val="32"/>
                <w:szCs w:val="32"/>
              </w:rPr>
              <w:t>Mã</w:t>
            </w:r>
            <w:proofErr w:type="spellEnd"/>
            <w:proofErr w:type="gramEnd"/>
            <w:r w:rsidRPr="00702646">
              <w:rPr>
                <w:rFonts w:ascii="Times New Roman" w:hAnsi="Times New Roman" w:cs="Times New Roman"/>
                <w:b/>
                <w:bCs/>
                <w:sz w:val="32"/>
                <w:szCs w:val="32"/>
                <w:lang w:val="vi-VN"/>
              </w:rPr>
              <w:t xml:space="preserve"> SV</w:t>
            </w:r>
            <w:r w:rsidRPr="00702646">
              <w:rPr>
                <w:rFonts w:ascii="Times New Roman" w:hAnsi="Times New Roman" w:cs="Times New Roman"/>
                <w:b/>
                <w:bCs/>
                <w:sz w:val="32"/>
                <w:szCs w:val="32"/>
                <w:lang w:val="vi-VN"/>
              </w:rPr>
              <w:t xml:space="preserve">  </w:t>
            </w:r>
            <w:proofErr w:type="gramStart"/>
            <w:r w:rsidRPr="00702646">
              <w:rPr>
                <w:rFonts w:ascii="Times New Roman" w:hAnsi="Times New Roman" w:cs="Times New Roman"/>
                <w:b/>
                <w:bCs/>
                <w:sz w:val="32"/>
                <w:szCs w:val="32"/>
                <w:lang w:val="vi-VN"/>
              </w:rPr>
              <w:t xml:space="preserve">  </w:t>
            </w:r>
            <w:r w:rsidRPr="00702646">
              <w:rPr>
                <w:rFonts w:ascii="Times New Roman" w:hAnsi="Times New Roman" w:cs="Times New Roman"/>
                <w:b/>
                <w:bCs/>
                <w:sz w:val="32"/>
                <w:szCs w:val="32"/>
              </w:rPr>
              <w:t>:</w:t>
            </w:r>
            <w:proofErr w:type="gramEnd"/>
          </w:p>
        </w:tc>
        <w:tc>
          <w:tcPr>
            <w:tcW w:w="4860" w:type="dxa"/>
          </w:tcPr>
          <w:p w14:paraId="59E72171" w14:textId="0C940521" w:rsidR="00702646" w:rsidRPr="00702646" w:rsidRDefault="00702646" w:rsidP="00702646">
            <w:pPr>
              <w:pStyle w:val="ContactInfo"/>
              <w:rPr>
                <w:rFonts w:ascii="Times New Roman" w:hAnsi="Times New Roman" w:cs="Times New Roman"/>
                <w:sz w:val="32"/>
                <w:szCs w:val="32"/>
              </w:rPr>
            </w:pPr>
            <w:r w:rsidRPr="00702646">
              <w:rPr>
                <w:rFonts w:ascii="Times New Roman" w:hAnsi="Times New Roman" w:cs="Times New Roman"/>
                <w:b/>
                <w:bCs/>
                <w:sz w:val="32"/>
                <w:szCs w:val="32"/>
              </w:rPr>
              <w:t>AT190425</w:t>
            </w:r>
          </w:p>
        </w:tc>
        <w:tc>
          <w:tcPr>
            <w:tcW w:w="3600" w:type="dxa"/>
            <w:vAlign w:val="bottom"/>
          </w:tcPr>
          <w:p w14:paraId="12FAE0DE" w14:textId="77777777" w:rsidR="00702646" w:rsidRPr="00702646" w:rsidRDefault="00702646" w:rsidP="00702646">
            <w:pPr>
              <w:pStyle w:val="ContactInfo"/>
              <w:rPr>
                <w:rFonts w:ascii="Times New Roman" w:hAnsi="Times New Roman" w:cs="Times New Roman"/>
                <w:sz w:val="32"/>
                <w:szCs w:val="32"/>
              </w:rPr>
            </w:pPr>
          </w:p>
        </w:tc>
      </w:tr>
      <w:tr w:rsidR="00702646" w:rsidRPr="00702646" w14:paraId="4D9EAF67" w14:textId="77777777" w:rsidTr="00702646">
        <w:trPr>
          <w:trHeight w:val="492"/>
          <w:jc w:val="center"/>
        </w:trPr>
        <w:tc>
          <w:tcPr>
            <w:tcW w:w="2340" w:type="dxa"/>
          </w:tcPr>
          <w:p w14:paraId="0CF42988" w14:textId="612EBCDF" w:rsidR="00702646" w:rsidRPr="00702646" w:rsidRDefault="00702646" w:rsidP="00702646">
            <w:pPr>
              <w:pStyle w:val="MeetingInfo"/>
              <w:rPr>
                <w:rFonts w:ascii="Times New Roman" w:hAnsi="Times New Roman" w:cs="Times New Roman"/>
                <w:sz w:val="32"/>
                <w:szCs w:val="32"/>
              </w:rPr>
            </w:pPr>
            <w:r w:rsidRPr="00702646">
              <w:rPr>
                <w:rFonts w:ascii="Times New Roman" w:hAnsi="Times New Roman" w:cs="Times New Roman"/>
                <w:b/>
                <w:bCs/>
                <w:sz w:val="32"/>
                <w:szCs w:val="32"/>
              </w:rPr>
              <w:t>Môn</w:t>
            </w:r>
            <w:r w:rsidRPr="00702646">
              <w:rPr>
                <w:rFonts w:ascii="Times New Roman" w:hAnsi="Times New Roman" w:cs="Times New Roman"/>
                <w:b/>
                <w:bCs/>
                <w:sz w:val="32"/>
                <w:szCs w:val="32"/>
                <w:lang w:val="vi-VN"/>
              </w:rPr>
              <w:t xml:space="preserve">      </w:t>
            </w:r>
            <w:proofErr w:type="gramStart"/>
            <w:r w:rsidRPr="00702646">
              <w:rPr>
                <w:rFonts w:ascii="Times New Roman" w:hAnsi="Times New Roman" w:cs="Times New Roman"/>
                <w:b/>
                <w:bCs/>
                <w:sz w:val="32"/>
                <w:szCs w:val="32"/>
                <w:lang w:val="vi-VN"/>
              </w:rPr>
              <w:t xml:space="preserve">  </w:t>
            </w:r>
            <w:r w:rsidRPr="00702646">
              <w:rPr>
                <w:rFonts w:ascii="Times New Roman" w:hAnsi="Times New Roman" w:cs="Times New Roman"/>
                <w:b/>
                <w:bCs/>
                <w:sz w:val="32"/>
                <w:szCs w:val="32"/>
              </w:rPr>
              <w:t>:</w:t>
            </w:r>
            <w:proofErr w:type="gramEnd"/>
          </w:p>
        </w:tc>
        <w:tc>
          <w:tcPr>
            <w:tcW w:w="4860" w:type="dxa"/>
          </w:tcPr>
          <w:p w14:paraId="0DEA020D" w14:textId="3EC78E7D" w:rsidR="00702646" w:rsidRPr="00702646" w:rsidRDefault="00702646" w:rsidP="00702646">
            <w:pPr>
              <w:pStyle w:val="ContactInfo"/>
              <w:rPr>
                <w:rFonts w:ascii="Times New Roman" w:hAnsi="Times New Roman" w:cs="Times New Roman"/>
                <w:sz w:val="32"/>
                <w:szCs w:val="32"/>
              </w:rPr>
            </w:pPr>
            <w:proofErr w:type="gramStart"/>
            <w:r w:rsidRPr="00702646">
              <w:rPr>
                <w:rStyle w:val="Strong"/>
                <w:rFonts w:ascii="Times New Roman" w:hAnsi="Times New Roman" w:cs="Times New Roman"/>
                <w:sz w:val="32"/>
                <w:szCs w:val="32"/>
              </w:rPr>
              <w:t>An</w:t>
            </w:r>
            <w:proofErr w:type="gramEnd"/>
            <w:r w:rsidRPr="00702646">
              <w:rPr>
                <w:rStyle w:val="Strong"/>
                <w:rFonts w:ascii="Times New Roman" w:hAnsi="Times New Roman" w:cs="Times New Roman"/>
                <w:sz w:val="32"/>
                <w:szCs w:val="32"/>
              </w:rPr>
              <w:t xml:space="preserve"> </w:t>
            </w:r>
            <w:proofErr w:type="spellStart"/>
            <w:r w:rsidRPr="00702646">
              <w:rPr>
                <w:rStyle w:val="Strong"/>
                <w:rFonts w:ascii="Times New Roman" w:hAnsi="Times New Roman" w:cs="Times New Roman"/>
                <w:sz w:val="32"/>
                <w:szCs w:val="32"/>
              </w:rPr>
              <w:t>toàn</w:t>
            </w:r>
            <w:proofErr w:type="spellEnd"/>
            <w:r w:rsidRPr="00702646">
              <w:rPr>
                <w:rStyle w:val="Strong"/>
                <w:rFonts w:ascii="Times New Roman" w:hAnsi="Times New Roman" w:cs="Times New Roman"/>
                <w:sz w:val="32"/>
                <w:szCs w:val="32"/>
              </w:rPr>
              <w:t xml:space="preserve"> </w:t>
            </w:r>
            <w:proofErr w:type="spellStart"/>
            <w:r w:rsidRPr="00702646">
              <w:rPr>
                <w:rStyle w:val="Strong"/>
                <w:rFonts w:ascii="Times New Roman" w:hAnsi="Times New Roman" w:cs="Times New Roman"/>
                <w:sz w:val="32"/>
                <w:szCs w:val="32"/>
              </w:rPr>
              <w:t>mạng</w:t>
            </w:r>
            <w:proofErr w:type="spellEnd"/>
            <w:r w:rsidRPr="00702646">
              <w:rPr>
                <w:rStyle w:val="Strong"/>
                <w:rFonts w:ascii="Times New Roman" w:hAnsi="Times New Roman" w:cs="Times New Roman"/>
                <w:sz w:val="32"/>
                <w:szCs w:val="32"/>
              </w:rPr>
              <w:t xml:space="preserve"> </w:t>
            </w:r>
            <w:proofErr w:type="spellStart"/>
            <w:r w:rsidRPr="00702646">
              <w:rPr>
                <w:rStyle w:val="Strong"/>
                <w:rFonts w:ascii="Times New Roman" w:hAnsi="Times New Roman" w:cs="Times New Roman"/>
                <w:sz w:val="32"/>
                <w:szCs w:val="32"/>
              </w:rPr>
              <w:t>máy</w:t>
            </w:r>
            <w:proofErr w:type="spellEnd"/>
            <w:r w:rsidRPr="00702646">
              <w:rPr>
                <w:rStyle w:val="Strong"/>
                <w:rFonts w:ascii="Times New Roman" w:hAnsi="Times New Roman" w:cs="Times New Roman"/>
                <w:sz w:val="32"/>
                <w:szCs w:val="32"/>
              </w:rPr>
              <w:t xml:space="preserve"> </w:t>
            </w:r>
            <w:proofErr w:type="spellStart"/>
            <w:r w:rsidRPr="00702646">
              <w:rPr>
                <w:rStyle w:val="Strong"/>
                <w:rFonts w:ascii="Times New Roman" w:hAnsi="Times New Roman" w:cs="Times New Roman"/>
                <w:sz w:val="32"/>
                <w:szCs w:val="32"/>
              </w:rPr>
              <w:t>tính</w:t>
            </w:r>
            <w:proofErr w:type="spellEnd"/>
          </w:p>
        </w:tc>
        <w:tc>
          <w:tcPr>
            <w:tcW w:w="3600" w:type="dxa"/>
            <w:vAlign w:val="bottom"/>
          </w:tcPr>
          <w:p w14:paraId="655D76AD" w14:textId="77777777" w:rsidR="00702646" w:rsidRPr="00702646" w:rsidRDefault="00702646" w:rsidP="00702646">
            <w:pPr>
              <w:pStyle w:val="ContactInfo"/>
              <w:rPr>
                <w:rFonts w:ascii="Times New Roman" w:hAnsi="Times New Roman" w:cs="Times New Roman"/>
                <w:sz w:val="32"/>
                <w:szCs w:val="32"/>
              </w:rPr>
            </w:pPr>
          </w:p>
        </w:tc>
      </w:tr>
      <w:tr w:rsidR="007E7F36" w:rsidRPr="00702646" w14:paraId="74F3E026" w14:textId="77777777" w:rsidTr="00702646">
        <w:trPr>
          <w:trHeight w:val="492"/>
          <w:jc w:val="center"/>
        </w:trPr>
        <w:tc>
          <w:tcPr>
            <w:tcW w:w="2340" w:type="dxa"/>
          </w:tcPr>
          <w:p w14:paraId="5BBBD31D" w14:textId="084ACF5C" w:rsidR="007E7F36" w:rsidRPr="00702646" w:rsidRDefault="007E7F36" w:rsidP="007E7F36">
            <w:pPr>
              <w:pStyle w:val="MeetingInfo"/>
              <w:rPr>
                <w:rFonts w:ascii="Times New Roman" w:hAnsi="Times New Roman" w:cs="Times New Roman"/>
                <w:sz w:val="32"/>
                <w:szCs w:val="32"/>
                <w:lang w:val="vi-VN"/>
              </w:rPr>
            </w:pPr>
          </w:p>
        </w:tc>
        <w:tc>
          <w:tcPr>
            <w:tcW w:w="4860" w:type="dxa"/>
          </w:tcPr>
          <w:p w14:paraId="4F9EF16D" w14:textId="3B1A4D29" w:rsidR="007E7F36" w:rsidRPr="00702646" w:rsidRDefault="007E7F36" w:rsidP="007E7F36">
            <w:pPr>
              <w:pStyle w:val="ContactInfo"/>
              <w:rPr>
                <w:rFonts w:ascii="Times New Roman" w:hAnsi="Times New Roman" w:cs="Times New Roman"/>
                <w:sz w:val="32"/>
                <w:szCs w:val="32"/>
                <w:lang w:val="vi-VN"/>
              </w:rPr>
            </w:pPr>
          </w:p>
        </w:tc>
        <w:tc>
          <w:tcPr>
            <w:tcW w:w="3600" w:type="dxa"/>
            <w:vAlign w:val="bottom"/>
          </w:tcPr>
          <w:p w14:paraId="1FA0C009" w14:textId="77777777" w:rsidR="007E7F36" w:rsidRPr="00702646" w:rsidRDefault="007E7F36" w:rsidP="00A66B18">
            <w:pPr>
              <w:pStyle w:val="ContactInfo"/>
              <w:rPr>
                <w:rFonts w:ascii="Times New Roman" w:hAnsi="Times New Roman" w:cs="Times New Roman"/>
                <w:sz w:val="32"/>
                <w:szCs w:val="32"/>
              </w:rPr>
            </w:pPr>
          </w:p>
        </w:tc>
      </w:tr>
    </w:tbl>
    <w:p w14:paraId="4AEB0B90" w14:textId="77777777" w:rsidR="00A66B18" w:rsidRPr="00702646" w:rsidRDefault="00A66B18">
      <w:pPr>
        <w:rPr>
          <w:rFonts w:ascii="Times New Roman" w:hAnsi="Times New Roman" w:cs="Times New Roman"/>
          <w:sz w:val="32"/>
          <w:szCs w:val="32"/>
        </w:rPr>
      </w:pPr>
    </w:p>
    <w:p w14:paraId="36277399" w14:textId="00DD21B6" w:rsidR="007E7F36" w:rsidRDefault="00702646" w:rsidP="007E7F36">
      <w:pPr>
        <w:pStyle w:val="Heading1"/>
        <w:rPr>
          <w:rFonts w:ascii="Times New Roman" w:hAnsi="Times New Roman" w:cs="Times New Roman"/>
          <w:color w:val="auto"/>
          <w:sz w:val="50"/>
          <w:szCs w:val="50"/>
          <w:lang w:val="vi-VN"/>
        </w:rPr>
      </w:pPr>
      <w:proofErr w:type="spellStart"/>
      <w:r w:rsidRPr="00702646">
        <w:rPr>
          <w:rFonts w:ascii="Times New Roman" w:hAnsi="Times New Roman" w:cs="Times New Roman"/>
          <w:color w:val="auto"/>
          <w:sz w:val="50"/>
          <w:szCs w:val="50"/>
        </w:rPr>
        <w:t>Nội</w:t>
      </w:r>
      <w:proofErr w:type="spellEnd"/>
      <w:r w:rsidRPr="00702646">
        <w:rPr>
          <w:rFonts w:ascii="Times New Roman" w:hAnsi="Times New Roman" w:cs="Times New Roman"/>
          <w:color w:val="auto"/>
          <w:sz w:val="50"/>
          <w:szCs w:val="50"/>
          <w:lang w:val="vi-VN"/>
        </w:rPr>
        <w:t xml:space="preserve"> dung thực hành</w:t>
      </w:r>
    </w:p>
    <w:p w14:paraId="0E3C0229" w14:textId="77777777" w:rsidR="00702646" w:rsidRPr="00702646" w:rsidRDefault="00702646" w:rsidP="00702646">
      <w:pPr>
        <w:rPr>
          <w:rFonts w:ascii="Tahoma" w:hAnsi="Tahoma"/>
          <w:lang w:val="vi-VN"/>
        </w:rPr>
      </w:pPr>
    </w:p>
    <w:tbl>
      <w:tblPr>
        <w:tblW w:w="4824" w:type="pct"/>
        <w:tblLayout w:type="fixed"/>
        <w:tblCellMar>
          <w:left w:w="0" w:type="dxa"/>
          <w:right w:w="0" w:type="dxa"/>
        </w:tblCellMar>
        <w:tblLook w:val="0600" w:firstRow="0" w:lastRow="0" w:firstColumn="0" w:lastColumn="0" w:noHBand="1" w:noVBand="1"/>
      </w:tblPr>
      <w:tblGrid>
        <w:gridCol w:w="605"/>
        <w:gridCol w:w="2606"/>
        <w:gridCol w:w="4952"/>
        <w:gridCol w:w="2257"/>
      </w:tblGrid>
      <w:tr w:rsidR="007E7F36" w:rsidRPr="00702646" w14:paraId="5DE12010" w14:textId="77777777" w:rsidTr="00702646">
        <w:trPr>
          <w:trHeight w:val="892"/>
        </w:trPr>
        <w:tc>
          <w:tcPr>
            <w:tcW w:w="605" w:type="dxa"/>
          </w:tcPr>
          <w:p w14:paraId="228A77B8" w14:textId="77777777" w:rsidR="007E7F36" w:rsidRPr="00702646" w:rsidRDefault="007E7F36" w:rsidP="007E7F36">
            <w:pPr>
              <w:ind w:left="0"/>
              <w:rPr>
                <w:rFonts w:ascii="Times New Roman" w:hAnsi="Times New Roman" w:cs="Times New Roman"/>
                <w:sz w:val="32"/>
                <w:szCs w:val="32"/>
              </w:rPr>
            </w:pPr>
          </w:p>
        </w:tc>
        <w:tc>
          <w:tcPr>
            <w:tcW w:w="2606" w:type="dxa"/>
          </w:tcPr>
          <w:p w14:paraId="351F9E18" w14:textId="3A66B71B" w:rsidR="007E7F36" w:rsidRPr="00702646" w:rsidRDefault="00C42674" w:rsidP="007E7F36">
            <w:pPr>
              <w:pStyle w:val="MeetingTimes"/>
              <w:rPr>
                <w:rFonts w:ascii="Times New Roman" w:hAnsi="Times New Roman" w:cs="Times New Roman"/>
                <w:sz w:val="32"/>
                <w:szCs w:val="32"/>
                <w:lang w:val="vi-VN"/>
              </w:rPr>
            </w:pPr>
            <w:r>
              <w:rPr>
                <w:rFonts w:ascii="Times New Roman" w:hAnsi="Times New Roman" w:cs="Times New Roman"/>
                <w:sz w:val="32"/>
                <w:szCs w:val="32"/>
              </w:rPr>
              <w:t>1</w:t>
            </w:r>
            <w:r>
              <w:rPr>
                <w:rFonts w:ascii="Times New Roman" w:hAnsi="Times New Roman" w:cs="Times New Roman"/>
                <w:sz w:val="32"/>
                <w:szCs w:val="32"/>
                <w:lang w:val="vi-VN"/>
              </w:rPr>
              <w:t xml:space="preserve">, </w:t>
            </w:r>
            <w:proofErr w:type="spellStart"/>
            <w:r w:rsidR="00702646">
              <w:rPr>
                <w:rFonts w:ascii="Times New Roman" w:hAnsi="Times New Roman" w:cs="Times New Roman"/>
                <w:sz w:val="32"/>
                <w:szCs w:val="32"/>
              </w:rPr>
              <w:t>Nội</w:t>
            </w:r>
            <w:proofErr w:type="spellEnd"/>
            <w:r w:rsidR="00702646">
              <w:rPr>
                <w:rFonts w:ascii="Times New Roman" w:hAnsi="Times New Roman" w:cs="Times New Roman"/>
                <w:sz w:val="32"/>
                <w:szCs w:val="32"/>
                <w:lang w:val="vi-VN"/>
              </w:rPr>
              <w:t xml:space="preserve"> dung 1</w:t>
            </w:r>
          </w:p>
        </w:tc>
        <w:tc>
          <w:tcPr>
            <w:tcW w:w="4952" w:type="dxa"/>
          </w:tcPr>
          <w:p w14:paraId="1900C6CD" w14:textId="4C6E4588" w:rsidR="007E7F36" w:rsidRPr="00300B7C" w:rsidRDefault="00702646" w:rsidP="00E21240">
            <w:pPr>
              <w:pStyle w:val="ItemDescription"/>
              <w:rPr>
                <w:rFonts w:ascii="Times New Roman" w:hAnsi="Times New Roman" w:cs="Times New Roman"/>
                <w:i/>
                <w:iCs/>
                <w:sz w:val="32"/>
                <w:szCs w:val="32"/>
                <w:lang w:val="vi-VN"/>
              </w:rPr>
            </w:pPr>
            <w:r w:rsidRPr="00300B7C">
              <w:rPr>
                <w:rFonts w:ascii="Times New Roman" w:hAnsi="Times New Roman" w:cs="Times New Roman"/>
                <w:i/>
                <w:iCs/>
                <w:sz w:val="32"/>
                <w:szCs w:val="32"/>
                <w:lang w:val="vi-VN"/>
              </w:rPr>
              <w:t>Thực hiện cấu hình</w:t>
            </w:r>
            <w:r w:rsidR="00300B7C" w:rsidRPr="00300B7C">
              <w:rPr>
                <w:rFonts w:ascii="Times New Roman" w:hAnsi="Times New Roman" w:cs="Times New Roman"/>
                <w:i/>
                <w:iCs/>
                <w:sz w:val="32"/>
                <w:szCs w:val="32"/>
                <w:lang w:val="vi-VN"/>
              </w:rPr>
              <w:t xml:space="preserve"> các máy ảo</w:t>
            </w:r>
          </w:p>
        </w:tc>
        <w:tc>
          <w:tcPr>
            <w:tcW w:w="2257" w:type="dxa"/>
          </w:tcPr>
          <w:p w14:paraId="4DD77645" w14:textId="069010FD" w:rsidR="007E7F36" w:rsidRPr="00702646" w:rsidRDefault="00702646" w:rsidP="00E21240">
            <w:pPr>
              <w:pStyle w:val="Location"/>
              <w:rPr>
                <w:rFonts w:ascii="Times New Roman" w:hAnsi="Times New Roman" w:cs="Times New Roman"/>
                <w:sz w:val="32"/>
                <w:szCs w:val="32"/>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w:t>
            </w:r>
            <w:proofErr w:type="spellStart"/>
            <w:r w:rsidRPr="00F60EB4">
              <w:rPr>
                <w:rFonts w:ascii="Times New Roman" w:hAnsi="Times New Roman" w:cs="Times New Roman"/>
                <w:sz w:val="28"/>
                <w:szCs w:val="28"/>
              </w:rPr>
              <w:t>Đã</w:t>
            </w:r>
            <w:proofErr w:type="spellEnd"/>
            <w:r w:rsidRPr="00F60EB4">
              <w:rPr>
                <w:rFonts w:ascii="Times New Roman" w:hAnsi="Times New Roman" w:cs="Times New Roman"/>
                <w:sz w:val="28"/>
                <w:szCs w:val="28"/>
                <w:lang w:val="vi-VN"/>
              </w:rPr>
              <w:t xml:space="preserve"> hoàn</w:t>
            </w:r>
            <w:r>
              <w:rPr>
                <w:rFonts w:ascii="Times New Roman" w:hAnsi="Times New Roman" w:cs="Times New Roman"/>
                <w:sz w:val="28"/>
                <w:szCs w:val="28"/>
                <w:lang w:val="vi-VN"/>
              </w:rPr>
              <w:t xml:space="preserve"> </w:t>
            </w:r>
            <w:r w:rsidRPr="00F60EB4">
              <w:rPr>
                <w:rFonts w:ascii="Times New Roman" w:hAnsi="Times New Roman" w:cs="Times New Roman"/>
                <w:sz w:val="28"/>
                <w:szCs w:val="28"/>
                <w:lang w:val="vi-VN"/>
              </w:rPr>
              <w:t>thành</w:t>
            </w:r>
          </w:p>
        </w:tc>
      </w:tr>
      <w:tr w:rsidR="00E21240" w:rsidRPr="00702646" w14:paraId="5AD5DB3B" w14:textId="77777777" w:rsidTr="00702646">
        <w:trPr>
          <w:trHeight w:val="892"/>
        </w:trPr>
        <w:tc>
          <w:tcPr>
            <w:tcW w:w="605" w:type="dxa"/>
          </w:tcPr>
          <w:p w14:paraId="2097EE57" w14:textId="77777777" w:rsidR="00E21240" w:rsidRPr="00702646" w:rsidRDefault="00E21240" w:rsidP="00E21240">
            <w:pPr>
              <w:ind w:left="0"/>
              <w:rPr>
                <w:rFonts w:ascii="Times New Roman" w:hAnsi="Times New Roman" w:cs="Times New Roman"/>
                <w:sz w:val="32"/>
                <w:szCs w:val="32"/>
              </w:rPr>
            </w:pPr>
          </w:p>
        </w:tc>
        <w:tc>
          <w:tcPr>
            <w:tcW w:w="2606" w:type="dxa"/>
          </w:tcPr>
          <w:p w14:paraId="7F9F41FD" w14:textId="1EB6C7E2" w:rsidR="00E21240" w:rsidRPr="00702646" w:rsidRDefault="00C42674" w:rsidP="00E21240">
            <w:pPr>
              <w:pStyle w:val="MeetingTimes"/>
              <w:rPr>
                <w:rFonts w:ascii="Times New Roman" w:hAnsi="Times New Roman" w:cs="Times New Roman"/>
                <w:sz w:val="32"/>
                <w:szCs w:val="32"/>
                <w:lang w:val="vi-VN"/>
              </w:rPr>
            </w:pPr>
            <w:r>
              <w:rPr>
                <w:rFonts w:ascii="Times New Roman" w:hAnsi="Times New Roman" w:cs="Times New Roman"/>
                <w:sz w:val="32"/>
                <w:szCs w:val="32"/>
              </w:rPr>
              <w:t>2</w:t>
            </w:r>
            <w:r>
              <w:rPr>
                <w:rFonts w:ascii="Times New Roman" w:hAnsi="Times New Roman" w:cs="Times New Roman"/>
                <w:sz w:val="32"/>
                <w:szCs w:val="32"/>
                <w:lang w:val="vi-VN"/>
              </w:rPr>
              <w:t xml:space="preserve">, </w:t>
            </w:r>
            <w:proofErr w:type="spellStart"/>
            <w:r w:rsidR="00702646">
              <w:rPr>
                <w:rFonts w:ascii="Times New Roman" w:hAnsi="Times New Roman" w:cs="Times New Roman"/>
                <w:sz w:val="32"/>
                <w:szCs w:val="32"/>
              </w:rPr>
              <w:t>Nội</w:t>
            </w:r>
            <w:proofErr w:type="spellEnd"/>
            <w:r w:rsidR="00702646">
              <w:rPr>
                <w:rFonts w:ascii="Times New Roman" w:hAnsi="Times New Roman" w:cs="Times New Roman"/>
                <w:sz w:val="32"/>
                <w:szCs w:val="32"/>
                <w:lang w:val="vi-VN"/>
              </w:rPr>
              <w:t xml:space="preserve"> dung </w:t>
            </w:r>
            <w:r w:rsidR="00702646">
              <w:rPr>
                <w:rFonts w:ascii="Times New Roman" w:hAnsi="Times New Roman" w:cs="Times New Roman"/>
                <w:sz w:val="32"/>
                <w:szCs w:val="32"/>
              </w:rPr>
              <w:t>2</w:t>
            </w:r>
            <w:r w:rsidR="00702646">
              <w:rPr>
                <w:rFonts w:ascii="Times New Roman" w:hAnsi="Times New Roman" w:cs="Times New Roman"/>
                <w:sz w:val="32"/>
                <w:szCs w:val="32"/>
                <w:lang w:val="vi-VN"/>
              </w:rPr>
              <w:t>:</w:t>
            </w:r>
          </w:p>
        </w:tc>
        <w:tc>
          <w:tcPr>
            <w:tcW w:w="4952" w:type="dxa"/>
          </w:tcPr>
          <w:p w14:paraId="1BB38491" w14:textId="06344AFB" w:rsidR="00E21240" w:rsidRPr="00300B7C" w:rsidRDefault="00702646" w:rsidP="00E21240">
            <w:pPr>
              <w:pStyle w:val="ItemDescription"/>
              <w:rPr>
                <w:rFonts w:ascii="Times New Roman" w:hAnsi="Times New Roman" w:cs="Times New Roman"/>
                <w:i/>
                <w:iCs/>
                <w:sz w:val="32"/>
                <w:szCs w:val="32"/>
                <w:lang w:val="vi-VN"/>
              </w:rPr>
            </w:pPr>
            <w:r w:rsidRPr="00300B7C">
              <w:rPr>
                <w:rFonts w:ascii="Times New Roman" w:hAnsi="Times New Roman" w:cs="Times New Roman"/>
                <w:i/>
                <w:iCs/>
                <w:sz w:val="32"/>
                <w:szCs w:val="32"/>
                <w:lang w:val="vi-VN"/>
              </w:rPr>
              <w:t xml:space="preserve">Cấu hình VPN với giao thức L2TP kết hợp với </w:t>
            </w:r>
            <w:proofErr w:type="spellStart"/>
            <w:r w:rsidRPr="00300B7C">
              <w:rPr>
                <w:rFonts w:ascii="Times New Roman" w:hAnsi="Times New Roman" w:cs="Times New Roman"/>
                <w:i/>
                <w:iCs/>
                <w:sz w:val="32"/>
                <w:szCs w:val="32"/>
                <w:lang w:val="vi-VN"/>
              </w:rPr>
              <w:t>IPSec</w:t>
            </w:r>
            <w:proofErr w:type="spellEnd"/>
          </w:p>
        </w:tc>
        <w:tc>
          <w:tcPr>
            <w:tcW w:w="2257" w:type="dxa"/>
          </w:tcPr>
          <w:p w14:paraId="50F179AE" w14:textId="64C6626F" w:rsidR="00E21240" w:rsidRPr="00702646" w:rsidRDefault="00702646" w:rsidP="00E21240">
            <w:pPr>
              <w:pStyle w:val="Location"/>
              <w:rPr>
                <w:rFonts w:ascii="Times New Roman" w:hAnsi="Times New Roman" w:cs="Times New Roman"/>
                <w:sz w:val="32"/>
                <w:szCs w:val="32"/>
              </w:rPr>
            </w:pPr>
            <w:r w:rsidRPr="00F60EB4">
              <w:rPr>
                <w:rFonts w:ascii="Segoe UI Emoji" w:hAnsi="Segoe UI Emoji" w:cs="Segoe UI Emoji"/>
                <w:b/>
                <w:bCs/>
                <w:sz w:val="28"/>
                <w:szCs w:val="28"/>
              </w:rPr>
              <w:t>✅</w:t>
            </w:r>
            <w:r w:rsidRPr="00F60EB4">
              <w:rPr>
                <w:rFonts w:ascii="Times New Roman" w:hAnsi="Times New Roman" w:cs="Times New Roman"/>
                <w:sz w:val="28"/>
                <w:szCs w:val="28"/>
              </w:rPr>
              <w:t xml:space="preserve"> </w:t>
            </w:r>
            <w:proofErr w:type="spellStart"/>
            <w:r w:rsidRPr="00F60EB4">
              <w:rPr>
                <w:rFonts w:ascii="Times New Roman" w:hAnsi="Times New Roman" w:cs="Times New Roman"/>
                <w:sz w:val="28"/>
                <w:szCs w:val="28"/>
              </w:rPr>
              <w:t>Đã</w:t>
            </w:r>
            <w:proofErr w:type="spellEnd"/>
            <w:r w:rsidRPr="00F60EB4">
              <w:rPr>
                <w:rFonts w:ascii="Times New Roman" w:hAnsi="Times New Roman" w:cs="Times New Roman"/>
                <w:sz w:val="28"/>
                <w:szCs w:val="28"/>
                <w:lang w:val="vi-VN"/>
              </w:rPr>
              <w:t xml:space="preserve"> hoàn</w:t>
            </w:r>
            <w:r>
              <w:rPr>
                <w:rFonts w:ascii="Times New Roman" w:hAnsi="Times New Roman" w:cs="Times New Roman"/>
                <w:sz w:val="28"/>
                <w:szCs w:val="28"/>
                <w:lang w:val="vi-VN"/>
              </w:rPr>
              <w:t xml:space="preserve"> </w:t>
            </w:r>
            <w:r w:rsidRPr="00F60EB4">
              <w:rPr>
                <w:rFonts w:ascii="Times New Roman" w:hAnsi="Times New Roman" w:cs="Times New Roman"/>
                <w:sz w:val="28"/>
                <w:szCs w:val="28"/>
                <w:lang w:val="vi-VN"/>
              </w:rPr>
              <w:t>thành</w:t>
            </w:r>
          </w:p>
        </w:tc>
      </w:tr>
    </w:tbl>
    <w:p w14:paraId="018940B9" w14:textId="77777777" w:rsidR="00300B7C" w:rsidRDefault="00300B7C" w:rsidP="00300B7C">
      <w:pPr>
        <w:ind w:left="0"/>
        <w:rPr>
          <w:rFonts w:ascii="Times New Roman" w:hAnsi="Times New Roman" w:cs="Times New Roman"/>
          <w:sz w:val="32"/>
          <w:szCs w:val="32"/>
          <w:lang w:val="vi-VN"/>
        </w:rPr>
      </w:pPr>
      <w:r>
        <w:rPr>
          <w:rFonts w:ascii="Times New Roman" w:hAnsi="Times New Roman" w:cs="Times New Roman"/>
          <w:sz w:val="32"/>
          <w:szCs w:val="32"/>
          <w:lang w:val="vi-VN"/>
        </w:rPr>
        <w:t xml:space="preserve">        </w:t>
      </w:r>
    </w:p>
    <w:p w14:paraId="6FD0E0B1" w14:textId="38F728AE" w:rsidR="00300B7C" w:rsidRPr="00300B7C" w:rsidRDefault="00300B7C" w:rsidP="00300B7C">
      <w:pPr>
        <w:ind w:left="0"/>
        <w:rPr>
          <w:rFonts w:ascii="Times New Roman" w:hAnsi="Times New Roman" w:cs="Times New Roman"/>
          <w:sz w:val="32"/>
          <w:szCs w:val="32"/>
          <w:lang w:val="vi-VN"/>
        </w:rPr>
      </w:pPr>
      <w:r>
        <w:rPr>
          <w:rFonts w:ascii="Times New Roman" w:hAnsi="Times New Roman" w:cs="Times New Roman"/>
          <w:sz w:val="32"/>
          <w:szCs w:val="32"/>
          <w:lang w:val="vi-VN"/>
        </w:rPr>
        <w:t xml:space="preserve">       </w:t>
      </w:r>
      <w:r w:rsidRPr="00300B7C">
        <w:rPr>
          <w:rFonts w:ascii="Times New Roman" w:hAnsi="Times New Roman" w:cs="Times New Roman"/>
          <w:b/>
          <w:bCs/>
          <w:sz w:val="32"/>
          <w:szCs w:val="32"/>
          <w:lang w:val="vi-VN"/>
        </w:rPr>
        <w:t xml:space="preserve">Mô hình cài </w:t>
      </w:r>
      <w:r>
        <w:rPr>
          <w:rFonts w:ascii="Times New Roman" w:hAnsi="Times New Roman" w:cs="Times New Roman"/>
          <w:b/>
          <w:bCs/>
          <w:sz w:val="32"/>
          <w:szCs w:val="32"/>
          <w:lang w:val="vi-VN"/>
        </w:rPr>
        <w:t>đặt:</w:t>
      </w:r>
    </w:p>
    <w:p w14:paraId="19C5CA6B" w14:textId="173BB67F" w:rsidR="00300B7C" w:rsidRDefault="00300B7C" w:rsidP="00702646">
      <w:pPr>
        <w:ind w:left="0"/>
        <w:rPr>
          <w:rFonts w:ascii="Times New Roman" w:hAnsi="Times New Roman" w:cs="Times New Roman"/>
          <w:b/>
          <w:bCs/>
          <w:sz w:val="32"/>
          <w:szCs w:val="32"/>
          <w:lang w:val="vi-VN"/>
        </w:rPr>
      </w:pPr>
      <w:r>
        <w:rPr>
          <w:noProof/>
        </w:rPr>
        <w:drawing>
          <wp:inline distT="0" distB="0" distL="0" distR="0" wp14:anchorId="39C60572" wp14:editId="136A26E6">
            <wp:extent cx="7145020" cy="2286000"/>
            <wp:effectExtent l="0" t="0" r="0" b="0"/>
            <wp:docPr id="2073264001" name="Picture 1" descr="A computer server with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64001" name="Picture 1" descr="A computer server with a number of data&#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7595" cy="2286824"/>
                    </a:xfrm>
                    <a:prstGeom prst="rect">
                      <a:avLst/>
                    </a:prstGeom>
                    <a:noFill/>
                    <a:ln>
                      <a:noFill/>
                    </a:ln>
                  </pic:spPr>
                </pic:pic>
              </a:graphicData>
            </a:graphic>
          </wp:inline>
        </w:drawing>
      </w:r>
    </w:p>
    <w:p w14:paraId="747C5C9B" w14:textId="1AF1CB90" w:rsidR="00300B7C" w:rsidRDefault="00300B7C" w:rsidP="00702646">
      <w:pPr>
        <w:ind w:left="0"/>
        <w:rPr>
          <w:rFonts w:ascii="Times New Roman" w:hAnsi="Times New Roman" w:cs="Times New Roman"/>
          <w:b/>
          <w:bCs/>
          <w:sz w:val="28"/>
          <w:szCs w:val="28"/>
          <w:lang w:val="vi-VN"/>
        </w:rPr>
      </w:pPr>
      <w:r>
        <w:rPr>
          <w:rFonts w:ascii="Times New Roman" w:hAnsi="Times New Roman" w:cs="Times New Roman"/>
          <w:b/>
          <w:bCs/>
          <w:sz w:val="32"/>
          <w:szCs w:val="32"/>
          <w:lang w:val="vi-VN"/>
        </w:rPr>
        <w:lastRenderedPageBreak/>
        <w:tab/>
      </w:r>
      <w:r w:rsidRPr="00300B7C">
        <w:rPr>
          <w:rFonts w:ascii="Times New Roman" w:hAnsi="Times New Roman" w:cs="Times New Roman"/>
          <w:b/>
          <w:bCs/>
          <w:sz w:val="28"/>
          <w:szCs w:val="28"/>
          <w:lang w:val="vi-VN"/>
        </w:rPr>
        <w:t>A, Chuẩn bị</w:t>
      </w:r>
    </w:p>
    <w:p w14:paraId="0811D524" w14:textId="08A91826" w:rsidR="00C42674" w:rsidRPr="00C42674" w:rsidRDefault="00300B7C" w:rsidP="00C42674">
      <w:pPr>
        <w:pStyle w:val="ListParagraph"/>
        <w:numPr>
          <w:ilvl w:val="0"/>
          <w:numId w:val="4"/>
        </w:numPr>
        <w:rPr>
          <w:rFonts w:ascii="Times New Roman" w:hAnsi="Times New Roman" w:cs="Times New Roman"/>
          <w:sz w:val="28"/>
          <w:szCs w:val="28"/>
          <w:lang w:val="vi-VN"/>
        </w:rPr>
      </w:pPr>
      <w:r w:rsidRPr="00300B7C">
        <w:rPr>
          <w:rFonts w:ascii="Times New Roman" w:hAnsi="Times New Roman" w:cs="Times New Roman"/>
          <w:sz w:val="28"/>
          <w:szCs w:val="28"/>
          <w:lang w:val="vi-VN"/>
        </w:rPr>
        <w:t xml:space="preserve">2 máy ảo </w:t>
      </w:r>
      <w:proofErr w:type="spellStart"/>
      <w:r w:rsidRPr="00300B7C">
        <w:rPr>
          <w:rFonts w:ascii="Times New Roman" w:hAnsi="Times New Roman" w:cs="Times New Roman"/>
          <w:sz w:val="28"/>
          <w:szCs w:val="28"/>
          <w:lang w:val="vi-VN"/>
        </w:rPr>
        <w:t>windowns</w:t>
      </w:r>
      <w:proofErr w:type="spellEnd"/>
      <w:r w:rsidRPr="00300B7C">
        <w:rPr>
          <w:rFonts w:ascii="Times New Roman" w:hAnsi="Times New Roman" w:cs="Times New Roman"/>
          <w:sz w:val="28"/>
          <w:szCs w:val="28"/>
          <w:lang w:val="vi-VN"/>
        </w:rPr>
        <w:t xml:space="preserve"> Server 2012 (1 máy làm </w:t>
      </w:r>
      <w:proofErr w:type="spellStart"/>
      <w:r w:rsidRPr="00300B7C">
        <w:rPr>
          <w:rFonts w:ascii="Times New Roman" w:hAnsi="Times New Roman" w:cs="Times New Roman"/>
          <w:sz w:val="28"/>
          <w:szCs w:val="28"/>
          <w:lang w:val="vi-VN"/>
        </w:rPr>
        <w:t>server</w:t>
      </w:r>
      <w:proofErr w:type="spellEnd"/>
      <w:r w:rsidRPr="00300B7C">
        <w:rPr>
          <w:rFonts w:ascii="Times New Roman" w:hAnsi="Times New Roman" w:cs="Times New Roman"/>
          <w:sz w:val="28"/>
          <w:szCs w:val="28"/>
          <w:lang w:val="vi-VN"/>
        </w:rPr>
        <w:t>, một máy chạy VPN)</w:t>
      </w:r>
    </w:p>
    <w:p w14:paraId="348BDBD8" w14:textId="1047AC07" w:rsidR="00300B7C" w:rsidRPr="00300B7C" w:rsidRDefault="00300B7C" w:rsidP="00C42674">
      <w:pPr>
        <w:pStyle w:val="ListParagraph"/>
        <w:numPr>
          <w:ilvl w:val="0"/>
          <w:numId w:val="4"/>
        </w:numPr>
        <w:rPr>
          <w:rFonts w:ascii="Times New Roman" w:hAnsi="Times New Roman" w:cs="Times New Roman"/>
          <w:sz w:val="28"/>
          <w:szCs w:val="28"/>
          <w:lang w:val="vi-VN"/>
        </w:rPr>
      </w:pPr>
      <w:r w:rsidRPr="00300B7C">
        <w:rPr>
          <w:rFonts w:ascii="Times New Roman" w:hAnsi="Times New Roman" w:cs="Times New Roman"/>
          <w:sz w:val="28"/>
          <w:szCs w:val="28"/>
          <w:lang w:val="vi-VN"/>
        </w:rPr>
        <w:t xml:space="preserve">1 máy </w:t>
      </w:r>
      <w:proofErr w:type="spellStart"/>
      <w:r w:rsidRPr="00300B7C">
        <w:rPr>
          <w:rFonts w:ascii="Times New Roman" w:hAnsi="Times New Roman" w:cs="Times New Roman"/>
          <w:sz w:val="28"/>
          <w:szCs w:val="28"/>
          <w:lang w:val="vi-VN"/>
        </w:rPr>
        <w:t>client</w:t>
      </w:r>
      <w:proofErr w:type="spellEnd"/>
      <w:r w:rsidRPr="00300B7C">
        <w:rPr>
          <w:rFonts w:ascii="Times New Roman" w:hAnsi="Times New Roman" w:cs="Times New Roman"/>
          <w:sz w:val="28"/>
          <w:szCs w:val="28"/>
          <w:lang w:val="vi-VN"/>
        </w:rPr>
        <w:t xml:space="preserve"> </w:t>
      </w:r>
      <w:proofErr w:type="spellStart"/>
      <w:r w:rsidRPr="00300B7C">
        <w:rPr>
          <w:rFonts w:ascii="Times New Roman" w:hAnsi="Times New Roman" w:cs="Times New Roman"/>
          <w:sz w:val="28"/>
          <w:szCs w:val="28"/>
          <w:lang w:val="vi-VN"/>
        </w:rPr>
        <w:t>windowns</w:t>
      </w:r>
      <w:proofErr w:type="spellEnd"/>
      <w:r w:rsidRPr="00300B7C">
        <w:rPr>
          <w:rFonts w:ascii="Times New Roman" w:hAnsi="Times New Roman" w:cs="Times New Roman"/>
          <w:sz w:val="28"/>
          <w:szCs w:val="28"/>
          <w:lang w:val="vi-VN"/>
        </w:rPr>
        <w:t xml:space="preserve"> 7</w:t>
      </w:r>
    </w:p>
    <w:p w14:paraId="43FC3001" w14:textId="7AF197CA" w:rsidR="00300B7C" w:rsidRPr="00C42674" w:rsidRDefault="00300B7C" w:rsidP="00702646">
      <w:pPr>
        <w:ind w:left="0"/>
        <w:rPr>
          <w:rFonts w:ascii="Times New Roman" w:hAnsi="Times New Roman" w:cs="Times New Roman"/>
          <w:b/>
          <w:bCs/>
          <w:sz w:val="28"/>
          <w:szCs w:val="28"/>
          <w:lang w:val="vi-VN"/>
        </w:rPr>
      </w:pPr>
      <w:r>
        <w:rPr>
          <w:rFonts w:ascii="Times New Roman" w:hAnsi="Times New Roman" w:cs="Times New Roman"/>
          <w:sz w:val="28"/>
          <w:szCs w:val="28"/>
          <w:lang w:val="vi-VN"/>
        </w:rPr>
        <w:tab/>
      </w:r>
      <w:r w:rsidRPr="00C42674">
        <w:rPr>
          <w:rFonts w:ascii="Times New Roman" w:hAnsi="Times New Roman" w:cs="Times New Roman"/>
          <w:b/>
          <w:bCs/>
          <w:sz w:val="28"/>
          <w:szCs w:val="28"/>
          <w:lang w:val="vi-VN"/>
        </w:rPr>
        <w:t>B, Thực hành nội dung</w:t>
      </w:r>
    </w:p>
    <w:p w14:paraId="738EA8E0" w14:textId="63F85D55" w:rsidR="00300B7C" w:rsidRPr="00C42674" w:rsidRDefault="00300B7C" w:rsidP="00702646">
      <w:pPr>
        <w:ind w:left="0"/>
        <w:rPr>
          <w:rFonts w:ascii="Times New Roman" w:hAnsi="Times New Roman" w:cs="Times New Roman"/>
          <w:b/>
          <w:bCs/>
          <w:sz w:val="28"/>
          <w:szCs w:val="28"/>
          <w:lang w:val="vi-VN"/>
        </w:rPr>
      </w:pPr>
      <w:r>
        <w:rPr>
          <w:rFonts w:ascii="Times New Roman" w:hAnsi="Times New Roman" w:cs="Times New Roman"/>
          <w:sz w:val="28"/>
          <w:szCs w:val="28"/>
          <w:lang w:val="vi-VN"/>
        </w:rPr>
        <w:tab/>
      </w:r>
      <w:r w:rsidRPr="00C42674">
        <w:rPr>
          <w:rFonts w:ascii="Times New Roman" w:hAnsi="Times New Roman" w:cs="Times New Roman"/>
          <w:b/>
          <w:bCs/>
          <w:sz w:val="28"/>
          <w:szCs w:val="28"/>
          <w:lang w:val="vi-VN"/>
        </w:rPr>
        <w:t xml:space="preserve">Yêu cầu chung: </w:t>
      </w:r>
    </w:p>
    <w:p w14:paraId="01081D7D" w14:textId="25158DE5" w:rsidR="00C42674" w:rsidRPr="00C42674" w:rsidRDefault="00C42674" w:rsidP="00C42674">
      <w:pPr>
        <w:pStyle w:val="ListParagraph"/>
        <w:numPr>
          <w:ilvl w:val="1"/>
          <w:numId w:val="3"/>
        </w:numPr>
        <w:rPr>
          <w:rFonts w:ascii="Times New Roman" w:hAnsi="Times New Roman" w:cs="Times New Roman"/>
          <w:sz w:val="28"/>
          <w:szCs w:val="28"/>
          <w:lang w:val="vi-VN"/>
        </w:rPr>
      </w:pPr>
      <w:r w:rsidRPr="00C42674">
        <w:rPr>
          <w:rFonts w:ascii="Times New Roman" w:hAnsi="Times New Roman" w:cs="Times New Roman"/>
          <w:sz w:val="28"/>
          <w:szCs w:val="28"/>
          <w:lang w:val="vi-VN"/>
        </w:rPr>
        <w:t>Cả 3 máy đều tắt tường lửa trên hệ điều hành</w:t>
      </w:r>
    </w:p>
    <w:p w14:paraId="15100D45" w14:textId="60FEB679" w:rsidR="00C42674" w:rsidRPr="00C42674" w:rsidRDefault="00C42674" w:rsidP="00C42674">
      <w:pPr>
        <w:pStyle w:val="ListParagraph"/>
        <w:numPr>
          <w:ilvl w:val="1"/>
          <w:numId w:val="3"/>
        </w:numPr>
        <w:rPr>
          <w:rFonts w:ascii="Times New Roman" w:hAnsi="Times New Roman" w:cs="Times New Roman"/>
          <w:sz w:val="28"/>
          <w:szCs w:val="28"/>
          <w:lang w:val="vi-VN"/>
        </w:rPr>
      </w:pPr>
      <w:r w:rsidRPr="00C42674">
        <w:rPr>
          <w:rFonts w:ascii="Times New Roman" w:hAnsi="Times New Roman" w:cs="Times New Roman"/>
          <w:sz w:val="28"/>
          <w:szCs w:val="28"/>
          <w:lang w:val="vi-VN"/>
        </w:rPr>
        <w:t xml:space="preserve">Máy VPN có hai </w:t>
      </w:r>
      <w:proofErr w:type="spellStart"/>
      <w:r w:rsidRPr="00C42674">
        <w:rPr>
          <w:rFonts w:ascii="Times New Roman" w:hAnsi="Times New Roman" w:cs="Times New Roman"/>
          <w:sz w:val="28"/>
          <w:szCs w:val="28"/>
          <w:lang w:val="vi-VN"/>
        </w:rPr>
        <w:t>card</w:t>
      </w:r>
      <w:proofErr w:type="spellEnd"/>
      <w:r w:rsidRPr="00C42674">
        <w:rPr>
          <w:rFonts w:ascii="Times New Roman" w:hAnsi="Times New Roman" w:cs="Times New Roman"/>
          <w:sz w:val="28"/>
          <w:szCs w:val="28"/>
          <w:lang w:val="vi-VN"/>
        </w:rPr>
        <w:t xml:space="preserve"> mạng VMnet2(eth1) và VMnet3(eth2), trong đó </w:t>
      </w:r>
      <w:proofErr w:type="spellStart"/>
      <w:r w:rsidRPr="00C42674">
        <w:rPr>
          <w:rFonts w:ascii="Times New Roman" w:hAnsi="Times New Roman" w:cs="Times New Roman"/>
          <w:sz w:val="28"/>
          <w:szCs w:val="28"/>
          <w:lang w:val="vi-VN"/>
        </w:rPr>
        <w:t>card</w:t>
      </w:r>
      <w:proofErr w:type="spellEnd"/>
      <w:r w:rsidRPr="00C42674">
        <w:rPr>
          <w:rFonts w:ascii="Times New Roman" w:hAnsi="Times New Roman" w:cs="Times New Roman"/>
          <w:sz w:val="28"/>
          <w:szCs w:val="28"/>
          <w:lang w:val="vi-VN"/>
        </w:rPr>
        <w:t xml:space="preserve"> VMnet3 kết nối với </w:t>
      </w:r>
      <w:proofErr w:type="spellStart"/>
      <w:r w:rsidRPr="00C42674">
        <w:rPr>
          <w:rFonts w:ascii="Times New Roman" w:hAnsi="Times New Roman" w:cs="Times New Roman"/>
          <w:sz w:val="28"/>
          <w:szCs w:val="28"/>
          <w:lang w:val="vi-VN"/>
        </w:rPr>
        <w:t>internet</w:t>
      </w:r>
      <w:proofErr w:type="spellEnd"/>
      <w:r w:rsidRPr="00C42674">
        <w:rPr>
          <w:rFonts w:ascii="Times New Roman" w:hAnsi="Times New Roman" w:cs="Times New Roman"/>
          <w:sz w:val="28"/>
          <w:szCs w:val="28"/>
          <w:lang w:val="vi-VN"/>
        </w:rPr>
        <w:t xml:space="preserve"> (mạng NAT), còn VMnet2 không có kết nối </w:t>
      </w:r>
      <w:proofErr w:type="spellStart"/>
      <w:r w:rsidRPr="00C42674">
        <w:rPr>
          <w:rFonts w:ascii="Times New Roman" w:hAnsi="Times New Roman" w:cs="Times New Roman"/>
          <w:sz w:val="28"/>
          <w:szCs w:val="28"/>
          <w:lang w:val="vi-VN"/>
        </w:rPr>
        <w:t>internet</w:t>
      </w:r>
      <w:proofErr w:type="spellEnd"/>
      <w:r w:rsidRPr="00C42674">
        <w:rPr>
          <w:rFonts w:ascii="Times New Roman" w:hAnsi="Times New Roman" w:cs="Times New Roman"/>
          <w:sz w:val="28"/>
          <w:szCs w:val="28"/>
          <w:lang w:val="vi-VN"/>
        </w:rPr>
        <w:t xml:space="preserve"> (mạng LAN)</w:t>
      </w:r>
    </w:p>
    <w:p w14:paraId="1C168118" w14:textId="57B5D235" w:rsidR="00C42674" w:rsidRPr="00C42674" w:rsidRDefault="00C42674" w:rsidP="00C42674">
      <w:pPr>
        <w:pStyle w:val="ListParagraph"/>
        <w:numPr>
          <w:ilvl w:val="1"/>
          <w:numId w:val="3"/>
        </w:numPr>
        <w:rPr>
          <w:rFonts w:ascii="Times New Roman" w:hAnsi="Times New Roman" w:cs="Times New Roman"/>
          <w:sz w:val="28"/>
          <w:szCs w:val="28"/>
          <w:lang w:val="vi-VN"/>
        </w:rPr>
      </w:pPr>
      <w:r w:rsidRPr="00C42674">
        <w:rPr>
          <w:rFonts w:ascii="Times New Roman" w:hAnsi="Times New Roman" w:cs="Times New Roman"/>
          <w:sz w:val="28"/>
          <w:szCs w:val="28"/>
          <w:lang w:val="vi-VN"/>
        </w:rPr>
        <w:t xml:space="preserve">Máy win7 sẽ kết nối với </w:t>
      </w:r>
      <w:proofErr w:type="spellStart"/>
      <w:r w:rsidRPr="00C42674">
        <w:rPr>
          <w:rFonts w:ascii="Times New Roman" w:hAnsi="Times New Roman" w:cs="Times New Roman"/>
          <w:sz w:val="28"/>
          <w:szCs w:val="28"/>
          <w:lang w:val="vi-VN"/>
        </w:rPr>
        <w:t>card</w:t>
      </w:r>
      <w:proofErr w:type="spellEnd"/>
      <w:r w:rsidRPr="00C42674">
        <w:rPr>
          <w:rFonts w:ascii="Times New Roman" w:hAnsi="Times New Roman" w:cs="Times New Roman"/>
          <w:sz w:val="28"/>
          <w:szCs w:val="28"/>
          <w:lang w:val="vi-VN"/>
        </w:rPr>
        <w:t xml:space="preserve"> VMnet3</w:t>
      </w:r>
    </w:p>
    <w:p w14:paraId="0C3A25B9" w14:textId="3DC6344D" w:rsidR="00C42674" w:rsidRDefault="00C42674" w:rsidP="00C42674">
      <w:pPr>
        <w:pStyle w:val="ListParagraph"/>
        <w:numPr>
          <w:ilvl w:val="1"/>
          <w:numId w:val="3"/>
        </w:numPr>
        <w:rPr>
          <w:rFonts w:ascii="Times New Roman" w:hAnsi="Times New Roman" w:cs="Times New Roman"/>
          <w:sz w:val="28"/>
          <w:szCs w:val="28"/>
          <w:lang w:val="vi-VN"/>
        </w:rPr>
      </w:pPr>
      <w:r w:rsidRPr="00C42674">
        <w:rPr>
          <w:rFonts w:ascii="Times New Roman" w:hAnsi="Times New Roman" w:cs="Times New Roman"/>
          <w:sz w:val="28"/>
          <w:szCs w:val="28"/>
          <w:lang w:val="vi-VN"/>
        </w:rPr>
        <w:t xml:space="preserve">Máy </w:t>
      </w:r>
      <w:proofErr w:type="spellStart"/>
      <w:r w:rsidRPr="00C42674">
        <w:rPr>
          <w:rFonts w:ascii="Times New Roman" w:hAnsi="Times New Roman" w:cs="Times New Roman"/>
          <w:sz w:val="28"/>
          <w:szCs w:val="28"/>
          <w:lang w:val="vi-VN"/>
        </w:rPr>
        <w:t>data</w:t>
      </w:r>
      <w:proofErr w:type="spellEnd"/>
      <w:r w:rsidRPr="00C42674">
        <w:rPr>
          <w:rFonts w:ascii="Times New Roman" w:hAnsi="Times New Roman" w:cs="Times New Roman"/>
          <w:sz w:val="28"/>
          <w:szCs w:val="28"/>
          <w:lang w:val="vi-VN"/>
        </w:rPr>
        <w:t xml:space="preserve"> </w:t>
      </w:r>
      <w:proofErr w:type="spellStart"/>
      <w:r w:rsidRPr="00C42674">
        <w:rPr>
          <w:rFonts w:ascii="Times New Roman" w:hAnsi="Times New Roman" w:cs="Times New Roman"/>
          <w:sz w:val="28"/>
          <w:szCs w:val="28"/>
          <w:lang w:val="vi-VN"/>
        </w:rPr>
        <w:t>center</w:t>
      </w:r>
      <w:proofErr w:type="spellEnd"/>
      <w:r w:rsidRPr="00C42674">
        <w:rPr>
          <w:rFonts w:ascii="Times New Roman" w:hAnsi="Times New Roman" w:cs="Times New Roman"/>
          <w:sz w:val="28"/>
          <w:szCs w:val="28"/>
          <w:lang w:val="vi-VN"/>
        </w:rPr>
        <w:t xml:space="preserve"> kết nối với </w:t>
      </w:r>
      <w:proofErr w:type="spellStart"/>
      <w:r w:rsidRPr="00C42674">
        <w:rPr>
          <w:rFonts w:ascii="Times New Roman" w:hAnsi="Times New Roman" w:cs="Times New Roman"/>
          <w:sz w:val="28"/>
          <w:szCs w:val="28"/>
          <w:lang w:val="vi-VN"/>
        </w:rPr>
        <w:t>card</w:t>
      </w:r>
      <w:proofErr w:type="spellEnd"/>
      <w:r w:rsidRPr="00C42674">
        <w:rPr>
          <w:rFonts w:ascii="Times New Roman" w:hAnsi="Times New Roman" w:cs="Times New Roman"/>
          <w:sz w:val="28"/>
          <w:szCs w:val="28"/>
          <w:lang w:val="vi-VN"/>
        </w:rPr>
        <w:t xml:space="preserve"> VMnet2</w:t>
      </w:r>
    </w:p>
    <w:p w14:paraId="77EF98CF" w14:textId="2116B23E" w:rsidR="00C42674" w:rsidRPr="00C42674" w:rsidRDefault="00C42674" w:rsidP="00C42674">
      <w:pPr>
        <w:pStyle w:val="ListParagraph"/>
        <w:numPr>
          <w:ilvl w:val="1"/>
          <w:numId w:val="3"/>
        </w:numPr>
        <w:rPr>
          <w:rFonts w:ascii="Times New Roman" w:hAnsi="Times New Roman" w:cs="Times New Roman"/>
          <w:sz w:val="28"/>
          <w:szCs w:val="28"/>
          <w:lang w:val="vi-VN"/>
        </w:rPr>
      </w:pPr>
      <w:r>
        <w:rPr>
          <w:rFonts w:ascii="Times New Roman" w:hAnsi="Times New Roman" w:cs="Times New Roman"/>
          <w:sz w:val="28"/>
          <w:szCs w:val="28"/>
          <w:lang w:val="vi-VN"/>
        </w:rPr>
        <w:t xml:space="preserve">Cài đặt các dải mạng như sau trong mục </w:t>
      </w:r>
      <w:proofErr w:type="spellStart"/>
      <w:r>
        <w:rPr>
          <w:rFonts w:ascii="Times New Roman" w:hAnsi="Times New Roman" w:cs="Times New Roman"/>
          <w:sz w:val="28"/>
          <w:szCs w:val="28"/>
          <w:lang w:val="vi-VN"/>
        </w:rPr>
        <w:t>Virtual</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Network</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Editor</w:t>
      </w:r>
      <w:proofErr w:type="spellEnd"/>
      <w:r>
        <w:rPr>
          <w:rFonts w:ascii="Times New Roman" w:hAnsi="Times New Roman" w:cs="Times New Roman"/>
          <w:sz w:val="28"/>
          <w:szCs w:val="28"/>
          <w:lang w:val="vi-VN"/>
        </w:rPr>
        <w:t xml:space="preserve"> của máy ảo </w:t>
      </w:r>
      <w:proofErr w:type="spellStart"/>
      <w:r>
        <w:rPr>
          <w:rFonts w:ascii="Times New Roman" w:hAnsi="Times New Roman" w:cs="Times New Roman"/>
          <w:sz w:val="28"/>
          <w:szCs w:val="28"/>
          <w:lang w:val="vi-VN"/>
        </w:rPr>
        <w:t>VMware</w:t>
      </w:r>
      <w:proofErr w:type="spellEnd"/>
    </w:p>
    <w:p w14:paraId="303606B7" w14:textId="77777777" w:rsidR="00C42674" w:rsidRDefault="00C42674" w:rsidP="00C42674">
      <w:pPr>
        <w:ind w:left="0"/>
        <w:rPr>
          <w:rFonts w:ascii="Times New Roman" w:hAnsi="Times New Roman" w:cs="Times New Roman"/>
          <w:sz w:val="28"/>
          <w:szCs w:val="28"/>
          <w:lang w:val="vi-VN"/>
        </w:rPr>
      </w:pPr>
      <w:r w:rsidRPr="00C42674">
        <w:rPr>
          <w:noProof/>
          <w:lang w:val="vi-VN"/>
        </w:rPr>
        <w:drawing>
          <wp:inline distT="0" distB="0" distL="0" distR="0" wp14:anchorId="79D41464" wp14:editId="76C79D8E">
            <wp:extent cx="6670675" cy="1274618"/>
            <wp:effectExtent l="0" t="0" r="0" b="1905"/>
            <wp:docPr id="27061380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13809" name="Picture 2" descr="A screen shot of a computer&#10;&#10;AI-generated content may be incorrect."/>
                    <pic:cNvPicPr>
                      <a:picLocks noChangeAspect="1" noChangeArrowheads="1"/>
                    </pic:cNvPicPr>
                  </pic:nvPicPr>
                  <pic:blipFill rotWithShape="1">
                    <a:blip r:embed="rId11">
                      <a:extLst>
                        <a:ext uri="{28A0092B-C50C-407E-A947-70E740481C1C}">
                          <a14:useLocalDpi xmlns:a14="http://schemas.microsoft.com/office/drawing/2010/main" val="0"/>
                        </a:ext>
                      </a:extLst>
                    </a:blip>
                    <a:srcRect b="17870"/>
                    <a:stretch/>
                  </pic:blipFill>
                  <pic:spPr bwMode="auto">
                    <a:xfrm>
                      <a:off x="0" y="0"/>
                      <a:ext cx="6670675" cy="1274618"/>
                    </a:xfrm>
                    <a:prstGeom prst="rect">
                      <a:avLst/>
                    </a:prstGeom>
                    <a:noFill/>
                    <a:ln>
                      <a:noFill/>
                    </a:ln>
                    <a:extLst>
                      <a:ext uri="{53640926-AAD7-44D8-BBD7-CCE9431645EC}">
                        <a14:shadowObscured xmlns:a14="http://schemas.microsoft.com/office/drawing/2010/main"/>
                      </a:ext>
                    </a:extLst>
                  </pic:spPr>
                </pic:pic>
              </a:graphicData>
            </a:graphic>
          </wp:inline>
        </w:drawing>
      </w:r>
    </w:p>
    <w:p w14:paraId="450FFF16" w14:textId="4F314522" w:rsidR="00C42674" w:rsidRDefault="00C42674" w:rsidP="00C42674">
      <w:pPr>
        <w:ind w:left="0"/>
        <w:rPr>
          <w:rFonts w:ascii="Times New Roman" w:hAnsi="Times New Roman" w:cs="Times New Roman"/>
          <w:sz w:val="28"/>
          <w:szCs w:val="28"/>
          <w:lang w:val="vi-VN"/>
        </w:rPr>
      </w:pPr>
      <w:r w:rsidRPr="00C42674">
        <w:rPr>
          <w:rFonts w:ascii="Times New Roman" w:hAnsi="Times New Roman" w:cs="Times New Roman"/>
          <w:noProof/>
          <w:sz w:val="28"/>
          <w:szCs w:val="28"/>
          <w:lang w:val="vi-VN"/>
        </w:rPr>
        <w:drawing>
          <wp:inline distT="0" distB="0" distL="0" distR="0" wp14:anchorId="015831D4" wp14:editId="71BD6D58">
            <wp:extent cx="6636385" cy="2722245"/>
            <wp:effectExtent l="0" t="0" r="0" b="1905"/>
            <wp:docPr id="5953370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37080" name="Picture 3"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36385" cy="2722245"/>
                    </a:xfrm>
                    <a:prstGeom prst="rect">
                      <a:avLst/>
                    </a:prstGeom>
                    <a:noFill/>
                    <a:ln>
                      <a:noFill/>
                    </a:ln>
                  </pic:spPr>
                </pic:pic>
              </a:graphicData>
            </a:graphic>
          </wp:inline>
        </w:drawing>
      </w:r>
    </w:p>
    <w:p w14:paraId="2614AC36" w14:textId="6838C017" w:rsidR="00C42674" w:rsidRPr="00C42674" w:rsidRDefault="00C42674" w:rsidP="00C42674">
      <w:pPr>
        <w:ind w:left="0"/>
        <w:rPr>
          <w:rFonts w:ascii="Times New Roman" w:hAnsi="Times New Roman" w:cs="Times New Roman"/>
          <w:sz w:val="28"/>
          <w:szCs w:val="28"/>
          <w:lang w:val="vi-VN"/>
        </w:rPr>
      </w:pPr>
      <w:r w:rsidRPr="00C42674">
        <w:rPr>
          <w:rFonts w:ascii="Times New Roman" w:hAnsi="Times New Roman" w:cs="Times New Roman"/>
          <w:noProof/>
          <w:sz w:val="28"/>
          <w:szCs w:val="28"/>
          <w:lang w:val="vi-VN"/>
        </w:rPr>
        <w:lastRenderedPageBreak/>
        <w:drawing>
          <wp:inline distT="0" distB="0" distL="0" distR="0" wp14:anchorId="10F58649" wp14:editId="267C9518">
            <wp:extent cx="5451764" cy="2399086"/>
            <wp:effectExtent l="0" t="0" r="0" b="1270"/>
            <wp:docPr id="8161779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77916" name="Picture 4"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68515" cy="2406457"/>
                    </a:xfrm>
                    <a:prstGeom prst="rect">
                      <a:avLst/>
                    </a:prstGeom>
                    <a:noFill/>
                    <a:ln>
                      <a:noFill/>
                    </a:ln>
                  </pic:spPr>
                </pic:pic>
              </a:graphicData>
            </a:graphic>
          </wp:inline>
        </w:drawing>
      </w:r>
    </w:p>
    <w:p w14:paraId="5D64C8D5" w14:textId="08F408CE" w:rsidR="00C42674" w:rsidRPr="00C42674" w:rsidRDefault="00C42674" w:rsidP="00702646">
      <w:pPr>
        <w:ind w:left="0"/>
        <w:rPr>
          <w:rFonts w:ascii="Times New Roman" w:hAnsi="Times New Roman" w:cs="Times New Roman"/>
          <w:b/>
          <w:bCs/>
          <w:sz w:val="28"/>
          <w:szCs w:val="28"/>
          <w:lang w:val="vi-VN"/>
        </w:rPr>
      </w:pPr>
      <w:r>
        <w:rPr>
          <w:rFonts w:ascii="Times New Roman" w:hAnsi="Times New Roman" w:cs="Times New Roman"/>
          <w:sz w:val="28"/>
          <w:szCs w:val="28"/>
          <w:lang w:val="vi-VN"/>
        </w:rPr>
        <w:tab/>
      </w:r>
      <w:r w:rsidRPr="00C42674">
        <w:rPr>
          <w:rFonts w:ascii="Times New Roman" w:hAnsi="Times New Roman" w:cs="Times New Roman"/>
          <w:b/>
          <w:bCs/>
          <w:sz w:val="28"/>
          <w:szCs w:val="28"/>
          <w:lang w:val="vi-VN"/>
        </w:rPr>
        <w:t>1, Nội dung 1: Thực hiện cấu hình các máy ảo</w:t>
      </w:r>
    </w:p>
    <w:p w14:paraId="4D84C191" w14:textId="75A5E47E" w:rsidR="00C42674" w:rsidRPr="006020E3" w:rsidRDefault="00C42674" w:rsidP="00702646">
      <w:pPr>
        <w:ind w:left="0"/>
        <w:rPr>
          <w:rFonts w:ascii="Times New Roman" w:hAnsi="Times New Roman" w:cs="Times New Roman"/>
          <w:i/>
          <w:iCs/>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r>
      <w:r w:rsidRPr="006020E3">
        <w:rPr>
          <w:rFonts w:ascii="Times New Roman" w:hAnsi="Times New Roman" w:cs="Times New Roman"/>
          <w:i/>
          <w:iCs/>
          <w:sz w:val="28"/>
          <w:szCs w:val="28"/>
          <w:lang w:val="vi-VN"/>
        </w:rPr>
        <w:t>a, Trên máy win7</w:t>
      </w:r>
    </w:p>
    <w:p w14:paraId="0F48B5AE" w14:textId="1D70930C" w:rsidR="006020E3" w:rsidRDefault="00C42674" w:rsidP="006020E3">
      <w:pPr>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Thêm </w:t>
      </w:r>
      <w:proofErr w:type="spellStart"/>
      <w:r>
        <w:rPr>
          <w:rFonts w:ascii="Times New Roman" w:hAnsi="Times New Roman" w:cs="Times New Roman"/>
          <w:sz w:val="28"/>
          <w:szCs w:val="28"/>
          <w:lang w:val="vi-VN"/>
        </w:rPr>
        <w:t>card</w:t>
      </w:r>
      <w:proofErr w:type="spellEnd"/>
      <w:r>
        <w:rPr>
          <w:rFonts w:ascii="Times New Roman" w:hAnsi="Times New Roman" w:cs="Times New Roman"/>
          <w:sz w:val="28"/>
          <w:szCs w:val="28"/>
          <w:lang w:val="vi-VN"/>
        </w:rPr>
        <w:t xml:space="preserve"> mạng </w:t>
      </w:r>
      <w:r w:rsidR="006020E3">
        <w:rPr>
          <w:rFonts w:ascii="Times New Roman" w:hAnsi="Times New Roman" w:cs="Times New Roman"/>
          <w:sz w:val="28"/>
          <w:szCs w:val="28"/>
          <w:lang w:val="vi-VN"/>
        </w:rPr>
        <w:t>VMnet3</w:t>
      </w:r>
      <w:r w:rsidR="006020E3" w:rsidRPr="006020E3">
        <w:rPr>
          <w:rFonts w:ascii="Times New Roman" w:hAnsi="Times New Roman" w:cs="Times New Roman"/>
          <w:noProof/>
          <w:sz w:val="28"/>
          <w:szCs w:val="28"/>
          <w:lang w:val="vi-VN"/>
        </w:rPr>
        <w:drawing>
          <wp:inline distT="0" distB="0" distL="0" distR="0" wp14:anchorId="5D278762" wp14:editId="6EA272F9">
            <wp:extent cx="4378036" cy="2037019"/>
            <wp:effectExtent l="0" t="0" r="3810" b="1905"/>
            <wp:docPr id="172910280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02801" name="Picture 5"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8140" cy="2041720"/>
                    </a:xfrm>
                    <a:prstGeom prst="rect">
                      <a:avLst/>
                    </a:prstGeom>
                    <a:noFill/>
                    <a:ln>
                      <a:noFill/>
                    </a:ln>
                  </pic:spPr>
                </pic:pic>
              </a:graphicData>
            </a:graphic>
          </wp:inline>
        </w:drawing>
      </w:r>
    </w:p>
    <w:p w14:paraId="7FC1F40E" w14:textId="413F7E1D" w:rsidR="006020E3" w:rsidRDefault="006020E3" w:rsidP="006020E3">
      <w:pPr>
        <w:ind w:left="1440"/>
        <w:rPr>
          <w:rFonts w:ascii="Times New Roman" w:hAnsi="Times New Roman" w:cs="Times New Roman"/>
          <w:sz w:val="28"/>
          <w:szCs w:val="28"/>
          <w:lang w:val="vi-VN"/>
        </w:rPr>
      </w:pPr>
      <w:r>
        <w:rPr>
          <w:rFonts w:ascii="Times New Roman" w:hAnsi="Times New Roman" w:cs="Times New Roman"/>
          <w:sz w:val="28"/>
          <w:szCs w:val="28"/>
          <w:lang w:val="vi-VN"/>
        </w:rPr>
        <w:t xml:space="preserve">Cấu hình IP như sau </w:t>
      </w:r>
      <w:r w:rsidRPr="006020E3">
        <w:rPr>
          <w:rFonts w:ascii="Times New Roman" w:hAnsi="Times New Roman" w:cs="Times New Roman"/>
          <w:noProof/>
          <w:sz w:val="28"/>
          <w:szCs w:val="28"/>
          <w:lang w:val="vi-VN"/>
        </w:rPr>
        <w:drawing>
          <wp:inline distT="0" distB="0" distL="0" distR="0" wp14:anchorId="3A39B304" wp14:editId="418AEA53">
            <wp:extent cx="4397788" cy="2923309"/>
            <wp:effectExtent l="0" t="0" r="3175" b="0"/>
            <wp:docPr id="129623789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37899" name="Picture 6"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1892" cy="2952626"/>
                    </a:xfrm>
                    <a:prstGeom prst="rect">
                      <a:avLst/>
                    </a:prstGeom>
                    <a:noFill/>
                    <a:ln>
                      <a:noFill/>
                    </a:ln>
                  </pic:spPr>
                </pic:pic>
              </a:graphicData>
            </a:graphic>
          </wp:inline>
        </w:drawing>
      </w:r>
    </w:p>
    <w:p w14:paraId="50AA0E52" w14:textId="491D8649" w:rsidR="006020E3" w:rsidRPr="006020E3" w:rsidRDefault="006020E3" w:rsidP="006020E3">
      <w:pPr>
        <w:rPr>
          <w:rFonts w:ascii="Times New Roman" w:hAnsi="Times New Roman" w:cs="Times New Roman"/>
          <w:i/>
          <w:iCs/>
          <w:sz w:val="28"/>
          <w:szCs w:val="28"/>
          <w:lang w:val="vi-VN"/>
        </w:rPr>
      </w:pPr>
      <w:r>
        <w:rPr>
          <w:rFonts w:ascii="Times New Roman" w:hAnsi="Times New Roman" w:cs="Times New Roman"/>
          <w:sz w:val="28"/>
          <w:szCs w:val="28"/>
          <w:lang w:val="vi-VN"/>
        </w:rPr>
        <w:lastRenderedPageBreak/>
        <w:tab/>
      </w:r>
      <w:r w:rsidRPr="006020E3">
        <w:rPr>
          <w:rFonts w:ascii="Times New Roman" w:hAnsi="Times New Roman" w:cs="Times New Roman"/>
          <w:i/>
          <w:iCs/>
          <w:sz w:val="28"/>
          <w:szCs w:val="28"/>
          <w:lang w:val="vi-VN"/>
        </w:rPr>
        <w:t xml:space="preserve">b, Trên máy </w:t>
      </w:r>
      <w:proofErr w:type="spellStart"/>
      <w:r w:rsidRPr="006020E3">
        <w:rPr>
          <w:rFonts w:ascii="Times New Roman" w:hAnsi="Times New Roman" w:cs="Times New Roman"/>
          <w:i/>
          <w:iCs/>
          <w:sz w:val="28"/>
          <w:szCs w:val="28"/>
          <w:lang w:val="vi-VN"/>
        </w:rPr>
        <w:t>data</w:t>
      </w:r>
      <w:proofErr w:type="spellEnd"/>
      <w:r w:rsidRPr="006020E3">
        <w:rPr>
          <w:rFonts w:ascii="Times New Roman" w:hAnsi="Times New Roman" w:cs="Times New Roman"/>
          <w:i/>
          <w:iCs/>
          <w:sz w:val="28"/>
          <w:szCs w:val="28"/>
          <w:lang w:val="vi-VN"/>
        </w:rPr>
        <w:t xml:space="preserve"> </w:t>
      </w:r>
      <w:proofErr w:type="spellStart"/>
      <w:r w:rsidRPr="006020E3">
        <w:rPr>
          <w:rFonts w:ascii="Times New Roman" w:hAnsi="Times New Roman" w:cs="Times New Roman"/>
          <w:i/>
          <w:iCs/>
          <w:sz w:val="28"/>
          <w:szCs w:val="28"/>
          <w:lang w:val="vi-VN"/>
        </w:rPr>
        <w:t>center</w:t>
      </w:r>
      <w:proofErr w:type="spellEnd"/>
    </w:p>
    <w:p w14:paraId="5A1D17A6" w14:textId="6E158D0F" w:rsidR="006020E3" w:rsidRDefault="006020E3" w:rsidP="006020E3">
      <w:pPr>
        <w:rPr>
          <w:rFonts w:ascii="Times New Roman" w:hAnsi="Times New Roman" w:cs="Times New Roman"/>
          <w:sz w:val="28"/>
          <w:szCs w:val="28"/>
          <w:lang w:val="vi-VN"/>
        </w:rPr>
      </w:pPr>
      <w:r>
        <w:rPr>
          <w:rFonts w:ascii="Times New Roman" w:hAnsi="Times New Roman" w:cs="Times New Roman"/>
          <w:sz w:val="28"/>
          <w:szCs w:val="28"/>
          <w:lang w:val="vi-VN"/>
        </w:rPr>
        <w:tab/>
        <w:t xml:space="preserve">Thêm </w:t>
      </w:r>
      <w:proofErr w:type="spellStart"/>
      <w:r>
        <w:rPr>
          <w:rFonts w:ascii="Times New Roman" w:hAnsi="Times New Roman" w:cs="Times New Roman"/>
          <w:sz w:val="28"/>
          <w:szCs w:val="28"/>
          <w:lang w:val="vi-VN"/>
        </w:rPr>
        <w:t>card</w:t>
      </w:r>
      <w:proofErr w:type="spellEnd"/>
      <w:r>
        <w:rPr>
          <w:rFonts w:ascii="Times New Roman" w:hAnsi="Times New Roman" w:cs="Times New Roman"/>
          <w:sz w:val="28"/>
          <w:szCs w:val="28"/>
          <w:lang w:val="vi-VN"/>
        </w:rPr>
        <w:t xml:space="preserve"> mạng VMnet2 </w:t>
      </w:r>
      <w:r w:rsidRPr="006020E3">
        <w:rPr>
          <w:rFonts w:ascii="Times New Roman" w:hAnsi="Times New Roman" w:cs="Times New Roman"/>
          <w:noProof/>
          <w:sz w:val="28"/>
          <w:szCs w:val="28"/>
          <w:lang w:val="vi-VN"/>
        </w:rPr>
        <w:drawing>
          <wp:inline distT="0" distB="0" distL="0" distR="0" wp14:anchorId="1192526F" wp14:editId="4BBB5198">
            <wp:extent cx="4142509" cy="1624006"/>
            <wp:effectExtent l="0" t="0" r="0" b="0"/>
            <wp:docPr id="2088897918" name="Picture 9"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18" name="Picture 9" descr="A computer screen 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1555" cy="1635393"/>
                    </a:xfrm>
                    <a:prstGeom prst="rect">
                      <a:avLst/>
                    </a:prstGeom>
                    <a:noFill/>
                    <a:ln>
                      <a:noFill/>
                    </a:ln>
                  </pic:spPr>
                </pic:pic>
              </a:graphicData>
            </a:graphic>
          </wp:inline>
        </w:drawing>
      </w:r>
    </w:p>
    <w:p w14:paraId="25852559" w14:textId="77777777" w:rsidR="006020E3" w:rsidRDefault="006020E3" w:rsidP="006020E3">
      <w:pPr>
        <w:rPr>
          <w:rFonts w:ascii="Times New Roman" w:hAnsi="Times New Roman" w:cs="Times New Roman"/>
          <w:sz w:val="28"/>
          <w:szCs w:val="28"/>
          <w:lang w:val="vi-VN"/>
        </w:rPr>
      </w:pPr>
      <w:r>
        <w:rPr>
          <w:rFonts w:ascii="Times New Roman" w:hAnsi="Times New Roman" w:cs="Times New Roman"/>
          <w:sz w:val="28"/>
          <w:szCs w:val="28"/>
          <w:lang w:val="vi-VN"/>
        </w:rPr>
        <w:tab/>
        <w:t>Cấu hình IP như sau</w:t>
      </w:r>
    </w:p>
    <w:p w14:paraId="4EE68886" w14:textId="3E678C7B" w:rsidR="006020E3" w:rsidRDefault="006020E3" w:rsidP="006020E3">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pPr>
      <w:r w:rsidRPr="006020E3">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6020E3">
        <w:rPr>
          <w:rStyle w:val="Normal"/>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132A1E05" wp14:editId="7773C13F">
            <wp:extent cx="2919725" cy="2951018"/>
            <wp:effectExtent l="0" t="0" r="0" b="1905"/>
            <wp:docPr id="155836145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61455" name="Picture 10"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5089" cy="2976654"/>
                    </a:xfrm>
                    <a:prstGeom prst="rect">
                      <a:avLst/>
                    </a:prstGeom>
                    <a:noFill/>
                    <a:ln>
                      <a:noFill/>
                    </a:ln>
                  </pic:spPr>
                </pic:pic>
              </a:graphicData>
            </a:graphic>
          </wp:inline>
        </w:drawing>
      </w:r>
    </w:p>
    <w:p w14:paraId="5420765C" w14:textId="77777777" w:rsidR="006020E3" w:rsidRDefault="006020E3" w:rsidP="006020E3">
      <w:pPr>
        <w:rPr>
          <w:rFonts w:ascii="Times New Roman" w:hAnsi="Times New Roman" w:cs="Times New Roman"/>
          <w:sz w:val="28"/>
          <w:szCs w:val="28"/>
          <w:lang w:val="vi-VN"/>
        </w:rPr>
      </w:pPr>
      <w:r>
        <w:rPr>
          <w:rFonts w:ascii="Times New Roman" w:hAnsi="Times New Roman" w:cs="Times New Roman"/>
          <w:sz w:val="28"/>
          <w:szCs w:val="28"/>
          <w:lang w:val="vi-VN"/>
        </w:rPr>
        <w:t xml:space="preserve">Tạo thư mục và mở chia sẻ để sau sẽ kiểm tra xem win7 có kết nối với </w:t>
      </w:r>
      <w:proofErr w:type="spellStart"/>
      <w:r>
        <w:rPr>
          <w:rFonts w:ascii="Times New Roman" w:hAnsi="Times New Roman" w:cs="Times New Roman"/>
          <w:sz w:val="28"/>
          <w:szCs w:val="28"/>
          <w:lang w:val="vi-VN"/>
        </w:rPr>
        <w:t>data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center</w:t>
      </w:r>
      <w:proofErr w:type="spellEnd"/>
      <w:r>
        <w:rPr>
          <w:rFonts w:ascii="Times New Roman" w:hAnsi="Times New Roman" w:cs="Times New Roman"/>
          <w:sz w:val="28"/>
          <w:szCs w:val="28"/>
          <w:lang w:val="vi-VN"/>
        </w:rPr>
        <w:t xml:space="preserve"> hay không</w:t>
      </w:r>
    </w:p>
    <w:p w14:paraId="3136EF51" w14:textId="1E984F21" w:rsidR="006020E3" w:rsidRDefault="006020E3" w:rsidP="006020E3">
      <w:pP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pPr>
      <w:r w:rsidRPr="006020E3">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6020E3">
        <w:rPr>
          <w:rFonts w:ascii="Times New Roman" w:hAnsi="Times New Roman" w:cs="Times New Roman"/>
          <w:noProof/>
          <w:sz w:val="28"/>
          <w:szCs w:val="28"/>
          <w:lang w:val="vi-VN"/>
        </w:rPr>
        <w:drawing>
          <wp:inline distT="0" distB="0" distL="0" distR="0" wp14:anchorId="169E58C8" wp14:editId="5A3078DE">
            <wp:extent cx="2808790" cy="2376055"/>
            <wp:effectExtent l="0" t="0" r="0" b="5715"/>
            <wp:docPr id="46865334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53342" name="Picture 11"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6525" cy="2433355"/>
                    </a:xfrm>
                    <a:prstGeom prst="rect">
                      <a:avLst/>
                    </a:prstGeom>
                    <a:noFill/>
                    <a:ln>
                      <a:noFill/>
                    </a:ln>
                  </pic:spPr>
                </pic:pic>
              </a:graphicData>
            </a:graphic>
          </wp:inline>
        </w:drawing>
      </w:r>
    </w:p>
    <w:p w14:paraId="730C15D0" w14:textId="6ECCD923" w:rsidR="006020E3" w:rsidRDefault="006020E3" w:rsidP="006020E3">
      <w:pPr>
        <w:rPr>
          <w:rStyle w:val="Normal"/>
          <w:rFonts w:ascii="Times New Roman" w:hAnsi="Times New Roman" w:cs="Times New Roman"/>
          <w:noProof/>
          <w:sz w:val="28"/>
          <w:szCs w:val="28"/>
          <w:lang w:val="vi-VN"/>
        </w:rPr>
      </w:pPr>
      <w:r w:rsidRPr="006020E3">
        <w:rPr>
          <w:rStyle w:val="Normal"/>
          <w:rFonts w:ascii="Times New Roman" w:hAnsi="Times New Roman" w:cs="Times New Roman"/>
          <w:noProof/>
          <w:sz w:val="28"/>
          <w:szCs w:val="28"/>
          <w:lang w:val="vi-VN"/>
        </w:rPr>
        <w:lastRenderedPageBreak/>
        <w:drawing>
          <wp:inline distT="0" distB="0" distL="0" distR="0" wp14:anchorId="4708D56C" wp14:editId="2098E4C6">
            <wp:extent cx="6421582" cy="1689827"/>
            <wp:effectExtent l="0" t="0" r="0" b="5715"/>
            <wp:docPr id="45260421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04214" name="Picture 12"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33018" cy="1692836"/>
                    </a:xfrm>
                    <a:prstGeom prst="rect">
                      <a:avLst/>
                    </a:prstGeom>
                    <a:noFill/>
                    <a:ln>
                      <a:noFill/>
                    </a:ln>
                  </pic:spPr>
                </pic:pic>
              </a:graphicData>
            </a:graphic>
          </wp:inline>
        </w:drawing>
      </w:r>
    </w:p>
    <w:p w14:paraId="0B3F0A40" w14:textId="5A061C77" w:rsidR="002A0DAA" w:rsidRDefault="002A0DAA" w:rsidP="002A0DAA">
      <w:pPr>
        <w:ind w:firstLine="720"/>
        <w:rPr>
          <w:rStyle w:val="Normal"/>
          <w:rFonts w:ascii="Times New Roman" w:hAnsi="Times New Roman" w:cs="Times New Roman"/>
          <w:i/>
          <w:iCs/>
          <w:noProof/>
          <w:sz w:val="28"/>
          <w:szCs w:val="28"/>
          <w:lang w:val="vi-VN"/>
        </w:rPr>
      </w:pPr>
      <w:r w:rsidRPr="002A0DAA">
        <w:rPr>
          <w:rStyle w:val="Normal"/>
          <w:rFonts w:ascii="Times New Roman" w:hAnsi="Times New Roman" w:cs="Times New Roman"/>
          <w:i/>
          <w:iCs/>
          <w:noProof/>
          <w:sz w:val="28"/>
          <w:szCs w:val="28"/>
          <w:lang w:val="vi-VN"/>
        </w:rPr>
        <w:t xml:space="preserve">c, Trên máy VPN server </w:t>
      </w:r>
    </w:p>
    <w:p w14:paraId="19538B74" w14:textId="62159D3F" w:rsidR="002A0DAA" w:rsidRDefault="002A0DAA" w:rsidP="002A0DAA">
      <w:pPr>
        <w:ind w:firstLine="72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pPr>
      <w:r>
        <w:rPr>
          <w:rStyle w:val="Normal"/>
          <w:rFonts w:ascii="Times New Roman" w:hAnsi="Times New Roman" w:cs="Times New Roman"/>
          <w:noProof/>
          <w:sz w:val="28"/>
          <w:szCs w:val="28"/>
          <w:lang w:val="vi-VN"/>
        </w:rPr>
        <w:t>Thêm 2 card mạng sau</w:t>
      </w:r>
      <w:r w:rsidRPr="002A0DAA">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2A0DAA">
        <w:rPr>
          <w:rStyle w:val="Normal"/>
          <w:rFonts w:ascii="Times New Roman" w:hAnsi="Times New Roman" w:cs="Times New Roman"/>
          <w:noProof/>
          <w:sz w:val="28"/>
          <w:szCs w:val="28"/>
          <w:lang w:val="vi-VN"/>
        </w:rPr>
        <w:drawing>
          <wp:inline distT="0" distB="0" distL="0" distR="0" wp14:anchorId="11355A28" wp14:editId="6CDED21F">
            <wp:extent cx="4094018" cy="1938820"/>
            <wp:effectExtent l="0" t="0" r="1905" b="4445"/>
            <wp:docPr id="360735032" name="Picture 13" descr="A computer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35032" name="Picture 13" descr="A computer screen shot of a devic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0379" cy="1941832"/>
                    </a:xfrm>
                    <a:prstGeom prst="rect">
                      <a:avLst/>
                    </a:prstGeom>
                    <a:noFill/>
                    <a:ln>
                      <a:noFill/>
                    </a:ln>
                  </pic:spPr>
                </pic:pic>
              </a:graphicData>
            </a:graphic>
          </wp:inline>
        </w:drawing>
      </w:r>
    </w:p>
    <w:p w14:paraId="217B14FA" w14:textId="5F799140" w:rsidR="002A0DAA" w:rsidRDefault="002A0DAA" w:rsidP="002A0DAA">
      <w:pPr>
        <w:ind w:firstLine="720"/>
        <w:rPr>
          <w:rStyle w:val="Normal"/>
          <w:rFonts w:ascii="Times New Roman" w:hAnsi="Times New Roman" w:cs="Times New Roman"/>
          <w:noProof/>
          <w:sz w:val="28"/>
          <w:szCs w:val="28"/>
          <w:lang w:val="vi-VN"/>
        </w:rPr>
      </w:pPr>
      <w:r>
        <w:rPr>
          <w:rStyle w:val="Normal"/>
          <w:rFonts w:ascii="Times New Roman" w:hAnsi="Times New Roman" w:cs="Times New Roman"/>
          <w:noProof/>
          <w:sz w:val="28"/>
          <w:szCs w:val="28"/>
          <w:lang w:val="vi-VN"/>
        </w:rPr>
        <w:t xml:space="preserve">Cấu hình địa chỉ IP trên hai mạng như sau </w:t>
      </w:r>
      <w:r w:rsidRPr="002A0DAA">
        <w:rPr>
          <w:rStyle w:val="Normal"/>
          <w:rFonts w:ascii="Times New Roman" w:hAnsi="Times New Roman" w:cs="Times New Roman"/>
          <w:noProof/>
          <w:sz w:val="28"/>
          <w:szCs w:val="28"/>
          <w:lang w:val="vi-VN"/>
        </w:rPr>
        <w:drawing>
          <wp:inline distT="0" distB="0" distL="0" distR="0" wp14:anchorId="2E208E59" wp14:editId="6D03A35C">
            <wp:extent cx="5451720" cy="3823855"/>
            <wp:effectExtent l="0" t="0" r="0" b="5715"/>
            <wp:docPr id="119802155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21550" name="Picture 14"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1657" cy="3858881"/>
                    </a:xfrm>
                    <a:prstGeom prst="rect">
                      <a:avLst/>
                    </a:prstGeom>
                    <a:noFill/>
                    <a:ln>
                      <a:noFill/>
                    </a:ln>
                  </pic:spPr>
                </pic:pic>
              </a:graphicData>
            </a:graphic>
          </wp:inline>
        </w:drawing>
      </w:r>
    </w:p>
    <w:p w14:paraId="4F66C8A3" w14:textId="58B91498" w:rsidR="002A0DAA" w:rsidRDefault="002A0DAA" w:rsidP="002A0DAA">
      <w:pPr>
        <w:ind w:firstLine="720"/>
        <w:rPr>
          <w:rStyle w:val="Normal"/>
          <w:rFonts w:ascii="Times New Roman" w:hAnsi="Times New Roman" w:cs="Times New Roman"/>
          <w:noProof/>
          <w:sz w:val="28"/>
          <w:szCs w:val="28"/>
          <w:lang w:val="vi-VN"/>
        </w:rPr>
      </w:pPr>
      <w:r w:rsidRPr="002A0DAA">
        <w:rPr>
          <w:rStyle w:val="Normal"/>
          <w:rFonts w:ascii="Times New Roman" w:hAnsi="Times New Roman" w:cs="Times New Roman"/>
          <w:noProof/>
          <w:sz w:val="28"/>
          <w:szCs w:val="28"/>
          <w:lang w:val="vi-VN"/>
        </w:rPr>
        <w:lastRenderedPageBreak/>
        <w:drawing>
          <wp:inline distT="0" distB="0" distL="0" distR="0" wp14:anchorId="03B0C0FF" wp14:editId="48503448">
            <wp:extent cx="4496815" cy="3221182"/>
            <wp:effectExtent l="0" t="0" r="0" b="0"/>
            <wp:docPr id="3351816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8166" name="Picture 1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09928" cy="3230575"/>
                    </a:xfrm>
                    <a:prstGeom prst="rect">
                      <a:avLst/>
                    </a:prstGeom>
                    <a:noFill/>
                    <a:ln>
                      <a:noFill/>
                    </a:ln>
                  </pic:spPr>
                </pic:pic>
              </a:graphicData>
            </a:graphic>
          </wp:inline>
        </w:drawing>
      </w:r>
    </w:p>
    <w:p w14:paraId="3E7A91C2" w14:textId="0DC60543" w:rsidR="002A0DAA" w:rsidRDefault="002A0DAA" w:rsidP="002A0DAA">
      <w:pPr>
        <w:ind w:firstLine="72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pPr>
      <w:r>
        <w:rPr>
          <w:rStyle w:val="Normal"/>
          <w:rFonts w:ascii="Times New Roman" w:hAnsi="Times New Roman" w:cs="Times New Roman"/>
          <w:noProof/>
          <w:sz w:val="28"/>
          <w:szCs w:val="28"/>
          <w:lang w:val="vi-VN"/>
        </w:rPr>
        <w:t>Kiểm tra ping đến các máy và ping đến internet, thành công</w:t>
      </w:r>
      <w:r w:rsidRPr="002A0DAA">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2A0DAA">
        <w:rPr>
          <w:rStyle w:val="Normal"/>
          <w:rFonts w:ascii="Times New Roman" w:hAnsi="Times New Roman" w:cs="Times New Roman"/>
          <w:noProof/>
          <w:sz w:val="28"/>
          <w:szCs w:val="28"/>
          <w:lang w:val="vi-VN"/>
        </w:rPr>
        <w:drawing>
          <wp:inline distT="0" distB="0" distL="0" distR="0" wp14:anchorId="4BED208F" wp14:editId="50D00D86">
            <wp:extent cx="6338455" cy="1260061"/>
            <wp:effectExtent l="0" t="0" r="5715" b="0"/>
            <wp:docPr id="564692895"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92895" name="Picture 16" descr="A screen 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52874" cy="1262928"/>
                    </a:xfrm>
                    <a:prstGeom prst="rect">
                      <a:avLst/>
                    </a:prstGeom>
                    <a:noFill/>
                    <a:ln>
                      <a:noFill/>
                    </a:ln>
                  </pic:spPr>
                </pic:pic>
              </a:graphicData>
            </a:graphic>
          </wp:inline>
        </w:drawing>
      </w:r>
    </w:p>
    <w:p w14:paraId="1AFF383D" w14:textId="4C11E794" w:rsidR="002A0DAA" w:rsidRDefault="002A0DAA" w:rsidP="002A0DAA">
      <w:pPr>
        <w:rPr>
          <w:rStyle w:val="Normal"/>
          <w:rFonts w:ascii="Times New Roman" w:hAnsi="Times New Roman" w:cs="Times New Roman"/>
          <w:noProof/>
          <w:sz w:val="28"/>
          <w:szCs w:val="28"/>
          <w:lang w:val="vi-VN"/>
        </w:rPr>
      </w:pPr>
      <w:r w:rsidRPr="002A0DAA">
        <w:rPr>
          <w:rStyle w:val="Normal"/>
          <w:rFonts w:ascii="Times New Roman" w:hAnsi="Times New Roman" w:cs="Times New Roman"/>
          <w:noProof/>
          <w:sz w:val="28"/>
          <w:szCs w:val="28"/>
          <w:lang w:val="vi-VN"/>
        </w:rPr>
        <w:drawing>
          <wp:inline distT="0" distB="0" distL="0" distR="0" wp14:anchorId="3F359C91" wp14:editId="499C532C">
            <wp:extent cx="6435436" cy="1273382"/>
            <wp:effectExtent l="0" t="0" r="3810" b="3175"/>
            <wp:docPr id="1314020486"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20486" name="Picture 17" descr="A screen shot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44716" cy="1275218"/>
                    </a:xfrm>
                    <a:prstGeom prst="rect">
                      <a:avLst/>
                    </a:prstGeom>
                    <a:noFill/>
                    <a:ln>
                      <a:noFill/>
                    </a:ln>
                  </pic:spPr>
                </pic:pic>
              </a:graphicData>
            </a:graphic>
          </wp:inline>
        </w:drawing>
      </w:r>
    </w:p>
    <w:p w14:paraId="75FE08B6" w14:textId="418A4E46" w:rsidR="002A0DAA" w:rsidRDefault="002A0DAA" w:rsidP="002A0DAA">
      <w:pPr>
        <w:rPr>
          <w:rStyle w:val="Normal"/>
          <w:rFonts w:ascii="Times New Roman" w:hAnsi="Times New Roman" w:cs="Times New Roman"/>
          <w:noProof/>
          <w:sz w:val="28"/>
          <w:szCs w:val="28"/>
          <w:lang w:val="vi-VN"/>
        </w:rPr>
      </w:pPr>
      <w:r w:rsidRPr="002A0DAA">
        <w:rPr>
          <w:rStyle w:val="Normal"/>
          <w:rFonts w:ascii="Times New Roman" w:hAnsi="Times New Roman" w:cs="Times New Roman"/>
          <w:noProof/>
          <w:sz w:val="28"/>
          <w:szCs w:val="28"/>
          <w:lang w:val="vi-VN"/>
        </w:rPr>
        <w:drawing>
          <wp:inline distT="0" distB="0" distL="0" distR="0" wp14:anchorId="7C6B6F67" wp14:editId="1148CA81">
            <wp:extent cx="6292989" cy="1311622"/>
            <wp:effectExtent l="0" t="0" r="0" b="3175"/>
            <wp:docPr id="441216938"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16938" name="Picture 18" descr="A screen 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308332" cy="1314820"/>
                    </a:xfrm>
                    <a:prstGeom prst="rect">
                      <a:avLst/>
                    </a:prstGeom>
                    <a:noFill/>
                    <a:ln>
                      <a:noFill/>
                    </a:ln>
                  </pic:spPr>
                </pic:pic>
              </a:graphicData>
            </a:graphic>
          </wp:inline>
        </w:drawing>
      </w:r>
    </w:p>
    <w:p w14:paraId="1D587037" w14:textId="77777777" w:rsidR="009F36EB" w:rsidRDefault="009F36EB" w:rsidP="002A0DAA">
      <w:pPr>
        <w:rPr>
          <w:rStyle w:val="Normal"/>
          <w:rFonts w:ascii="Times New Roman" w:hAnsi="Times New Roman" w:cs="Times New Roman"/>
          <w:noProof/>
          <w:sz w:val="28"/>
          <w:szCs w:val="28"/>
          <w:lang w:val="vi-VN"/>
        </w:rPr>
      </w:pPr>
      <w:r>
        <w:rPr>
          <w:rStyle w:val="Normal"/>
          <w:rFonts w:ascii="Times New Roman" w:hAnsi="Times New Roman" w:cs="Times New Roman"/>
          <w:noProof/>
          <w:sz w:val="28"/>
          <w:szCs w:val="28"/>
          <w:lang w:val="vi-VN"/>
        </w:rPr>
        <w:tab/>
        <w:t>Tải wireshark bản 4.0 64bit về máy VPN server để chặn bắt các gói tín trên đường truyền, và ta sẽ luôn nghe ở eth2 (là địa chỉ public kết nối internet) vì các gói tin đều thông qua eth2 để gửi đến data center</w:t>
      </w:r>
    </w:p>
    <w:p w14:paraId="339381B2" w14:textId="1A79B168" w:rsidR="002A0DAA" w:rsidRPr="009F36EB" w:rsidRDefault="009F36EB" w:rsidP="009F36EB">
      <w:pPr>
        <w:rPr>
          <w:rFonts w:ascii="Times New Roman" w:hAnsi="Times New Roman" w:cs="Times New Roman"/>
          <w:noProof/>
          <w:sz w:val="28"/>
          <w:szCs w:val="28"/>
          <w:lang w:val="vi-VN"/>
        </w:rPr>
      </w:pPr>
      <w:r w:rsidRPr="009F36EB">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lastRenderedPageBreak/>
        <w:t xml:space="preserve"> </w:t>
      </w:r>
      <w:r w:rsidRPr="009F36EB">
        <w:rPr>
          <w:rStyle w:val="Normal"/>
          <w:rFonts w:ascii="Times New Roman" w:hAnsi="Times New Roman" w:cs="Times New Roman"/>
          <w:noProof/>
          <w:sz w:val="28"/>
          <w:szCs w:val="28"/>
          <w:lang w:val="vi-VN"/>
        </w:rPr>
        <w:drawing>
          <wp:inline distT="0" distB="0" distL="0" distR="0" wp14:anchorId="3A9FD2BA" wp14:editId="5FB71D68">
            <wp:extent cx="6212035" cy="2931160"/>
            <wp:effectExtent l="0" t="0" r="0" b="2540"/>
            <wp:docPr id="1025182066"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82066" name="Picture 27"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23018" cy="2936342"/>
                    </a:xfrm>
                    <a:prstGeom prst="rect">
                      <a:avLst/>
                    </a:prstGeom>
                    <a:noFill/>
                    <a:ln>
                      <a:noFill/>
                    </a:ln>
                  </pic:spPr>
                </pic:pic>
              </a:graphicData>
            </a:graphic>
          </wp:inline>
        </w:drawing>
      </w:r>
      <w:r>
        <w:rPr>
          <w:rStyle w:val="Normal"/>
          <w:rFonts w:ascii="Times New Roman" w:hAnsi="Times New Roman" w:cs="Times New Roman"/>
          <w:noProof/>
          <w:sz w:val="28"/>
          <w:szCs w:val="28"/>
          <w:lang w:val="vi-VN"/>
        </w:rPr>
        <w:t xml:space="preserve"> </w:t>
      </w:r>
    </w:p>
    <w:p w14:paraId="7B8C9099" w14:textId="07765DA6" w:rsidR="002A0DAA" w:rsidRDefault="002E04F0" w:rsidP="002E04F0">
      <w:pPr>
        <w:ind w:firstLine="720"/>
        <w:rPr>
          <w:rFonts w:ascii="Times New Roman" w:hAnsi="Times New Roman" w:cs="Times New Roman"/>
          <w:sz w:val="28"/>
          <w:szCs w:val="28"/>
          <w:lang w:val="vi-VN"/>
        </w:rPr>
      </w:pPr>
      <w:r>
        <w:rPr>
          <w:rFonts w:ascii="Times New Roman" w:hAnsi="Times New Roman" w:cs="Times New Roman"/>
          <w:sz w:val="28"/>
          <w:szCs w:val="28"/>
          <w:lang w:val="vi-VN"/>
        </w:rPr>
        <w:t>Tiếp tục</w:t>
      </w:r>
      <w:r w:rsidR="002A0DAA">
        <w:rPr>
          <w:rFonts w:ascii="Times New Roman" w:hAnsi="Times New Roman" w:cs="Times New Roman"/>
          <w:sz w:val="28"/>
          <w:szCs w:val="28"/>
          <w:lang w:val="vi-VN"/>
        </w:rPr>
        <w:t xml:space="preserve"> vào VPN Server, để thêm dịch vụ </w:t>
      </w:r>
      <w:proofErr w:type="spellStart"/>
      <w:r w:rsidR="002A0DAA">
        <w:rPr>
          <w:rFonts w:ascii="Times New Roman" w:hAnsi="Times New Roman" w:cs="Times New Roman"/>
          <w:sz w:val="28"/>
          <w:szCs w:val="28"/>
          <w:lang w:val="vi-VN"/>
        </w:rPr>
        <w:t>Remote</w:t>
      </w:r>
      <w:proofErr w:type="spellEnd"/>
      <w:r w:rsidR="002A0DAA">
        <w:rPr>
          <w:rFonts w:ascii="Times New Roman" w:hAnsi="Times New Roman" w:cs="Times New Roman"/>
          <w:sz w:val="28"/>
          <w:szCs w:val="28"/>
          <w:lang w:val="vi-VN"/>
        </w:rPr>
        <w:t xml:space="preserve"> Access </w:t>
      </w:r>
      <w:proofErr w:type="spellStart"/>
      <w:r w:rsidR="002A0DAA">
        <w:rPr>
          <w:rFonts w:ascii="Times New Roman" w:hAnsi="Times New Roman" w:cs="Times New Roman"/>
          <w:sz w:val="28"/>
          <w:szCs w:val="28"/>
          <w:lang w:val="vi-VN"/>
        </w:rPr>
        <w:t>and</w:t>
      </w:r>
      <w:proofErr w:type="spellEnd"/>
      <w:r w:rsidR="002A0DAA">
        <w:rPr>
          <w:rFonts w:ascii="Times New Roman" w:hAnsi="Times New Roman" w:cs="Times New Roman"/>
          <w:sz w:val="28"/>
          <w:szCs w:val="28"/>
          <w:lang w:val="vi-VN"/>
        </w:rPr>
        <w:t xml:space="preserve"> </w:t>
      </w:r>
      <w:proofErr w:type="spellStart"/>
      <w:r w:rsidR="002A0DAA">
        <w:rPr>
          <w:rFonts w:ascii="Times New Roman" w:hAnsi="Times New Roman" w:cs="Times New Roman"/>
          <w:sz w:val="28"/>
          <w:szCs w:val="28"/>
          <w:lang w:val="vi-VN"/>
        </w:rPr>
        <w:t>routing</w:t>
      </w:r>
      <w:proofErr w:type="spellEnd"/>
      <w:r w:rsidR="002A0DAA">
        <w:rPr>
          <w:rFonts w:ascii="Times New Roman" w:hAnsi="Times New Roman" w:cs="Times New Roman"/>
          <w:sz w:val="28"/>
          <w:szCs w:val="28"/>
          <w:lang w:val="vi-VN"/>
        </w:rPr>
        <w:t xml:space="preserve"> như thầy đã hướng dẫn</w:t>
      </w:r>
      <w:r w:rsidR="002A0DAA" w:rsidRPr="002A0DAA">
        <w:rPr>
          <w:rFonts w:ascii="Times New Roman" w:hAnsi="Times New Roman" w:cs="Times New Roman"/>
          <w:noProof/>
          <w:sz w:val="28"/>
          <w:szCs w:val="28"/>
          <w:lang w:val="vi-VN"/>
        </w:rPr>
        <w:drawing>
          <wp:inline distT="0" distB="0" distL="0" distR="0" wp14:anchorId="1FE3E56B" wp14:editId="60C8A15B">
            <wp:extent cx="4909214" cy="2168236"/>
            <wp:effectExtent l="0" t="0" r="5715" b="3810"/>
            <wp:docPr id="2062826304"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26304" name="Picture 19"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5790" cy="2179974"/>
                    </a:xfrm>
                    <a:prstGeom prst="rect">
                      <a:avLst/>
                    </a:prstGeom>
                    <a:noFill/>
                    <a:ln>
                      <a:noFill/>
                    </a:ln>
                  </pic:spPr>
                </pic:pic>
              </a:graphicData>
            </a:graphic>
          </wp:inline>
        </w:drawing>
      </w:r>
    </w:p>
    <w:p w14:paraId="7F9E66FA" w14:textId="2DDAFA66" w:rsidR="0094097A" w:rsidRPr="0094097A" w:rsidRDefault="0094097A" w:rsidP="0094097A">
      <w:pPr>
        <w:rPr>
          <w:rFonts w:ascii="Times New Roman" w:hAnsi="Times New Roman" w:cs="Times New Roman"/>
          <w:sz w:val="28"/>
          <w:szCs w:val="28"/>
          <w:lang w:val="vi-VN"/>
        </w:rPr>
      </w:pPr>
      <w:r w:rsidRPr="0094097A">
        <w:rPr>
          <w:rFonts w:ascii="Times New Roman" w:hAnsi="Times New Roman" w:cs="Times New Roman"/>
          <w:noProof/>
          <w:sz w:val="28"/>
          <w:szCs w:val="28"/>
          <w:lang w:val="vi-VN"/>
        </w:rPr>
        <w:drawing>
          <wp:inline distT="0" distB="0" distL="0" distR="0" wp14:anchorId="7A71054A" wp14:editId="11213EFE">
            <wp:extent cx="3893127" cy="2664119"/>
            <wp:effectExtent l="0" t="0" r="0" b="3175"/>
            <wp:docPr id="1878350524"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50524" name="Picture 20"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08064" cy="2674341"/>
                    </a:xfrm>
                    <a:prstGeom prst="rect">
                      <a:avLst/>
                    </a:prstGeom>
                    <a:noFill/>
                    <a:ln>
                      <a:noFill/>
                    </a:ln>
                  </pic:spPr>
                </pic:pic>
              </a:graphicData>
            </a:graphic>
          </wp:inline>
        </w:drawing>
      </w:r>
    </w:p>
    <w:p w14:paraId="7C51A4FC" w14:textId="77777777" w:rsidR="0094097A" w:rsidRDefault="0094097A" w:rsidP="0094097A">
      <w:pPr>
        <w:ind w:firstLine="720"/>
        <w:rPr>
          <w:rFonts w:ascii="Times New Roman" w:hAnsi="Times New Roman" w:cs="Times New Roman"/>
          <w:sz w:val="28"/>
          <w:szCs w:val="28"/>
          <w:lang w:val="vi-VN"/>
        </w:rPr>
      </w:pPr>
      <w:r w:rsidRPr="0094097A">
        <w:rPr>
          <w:rFonts w:ascii="Times New Roman" w:hAnsi="Times New Roman" w:cs="Times New Roman"/>
          <w:sz w:val="28"/>
          <w:szCs w:val="28"/>
          <w:lang w:val="vi-VN"/>
        </w:rPr>
        <w:lastRenderedPageBreak/>
        <w:t>Tiếp</w:t>
      </w:r>
      <w:r>
        <w:rPr>
          <w:rFonts w:ascii="Times New Roman" w:hAnsi="Times New Roman" w:cs="Times New Roman"/>
          <w:sz w:val="28"/>
          <w:szCs w:val="28"/>
          <w:lang w:val="vi-VN"/>
        </w:rPr>
        <w:t xml:space="preserve"> tục, </w:t>
      </w:r>
      <w:proofErr w:type="spellStart"/>
      <w:r>
        <w:rPr>
          <w:rFonts w:ascii="Times New Roman" w:hAnsi="Times New Roman" w:cs="Times New Roman"/>
          <w:sz w:val="28"/>
          <w:szCs w:val="28"/>
          <w:lang w:val="vi-VN"/>
        </w:rPr>
        <w:t>click</w:t>
      </w:r>
      <w:proofErr w:type="spellEnd"/>
      <w:r>
        <w:rPr>
          <w:rFonts w:ascii="Times New Roman" w:hAnsi="Times New Roman" w:cs="Times New Roman"/>
          <w:sz w:val="28"/>
          <w:szCs w:val="28"/>
          <w:lang w:val="vi-VN"/>
        </w:rPr>
        <w:t xml:space="preserve"> và tên thiết bị  -&gt; </w:t>
      </w:r>
      <w:proofErr w:type="spellStart"/>
      <w:r>
        <w:rPr>
          <w:rFonts w:ascii="Times New Roman" w:hAnsi="Times New Roman" w:cs="Times New Roman"/>
          <w:sz w:val="28"/>
          <w:szCs w:val="28"/>
          <w:lang w:val="vi-VN"/>
        </w:rPr>
        <w:t>properties</w:t>
      </w:r>
      <w:proofErr w:type="spellEnd"/>
      <w:r>
        <w:rPr>
          <w:rFonts w:ascii="Times New Roman" w:hAnsi="Times New Roman" w:cs="Times New Roman"/>
          <w:sz w:val="28"/>
          <w:szCs w:val="28"/>
          <w:lang w:val="vi-VN"/>
        </w:rPr>
        <w:t xml:space="preserve"> -&gt; ipv4 để cài đặt các thông số như dưới, lưu và thoát</w:t>
      </w:r>
    </w:p>
    <w:p w14:paraId="66B50137" w14:textId="6F4D1CAA" w:rsidR="0094097A" w:rsidRPr="0094097A" w:rsidRDefault="0094097A" w:rsidP="0094097A">
      <w:pPr>
        <w:ind w:firstLine="720"/>
        <w:rPr>
          <w:rStyle w:val="Normal"/>
          <w:rFonts w:ascii="Times New Roman" w:hAnsi="Times New Roman" w:cs="Times New Roman"/>
          <w:sz w:val="28"/>
          <w:szCs w:val="28"/>
          <w:lang w:val="vi-VN"/>
        </w:rPr>
      </w:pPr>
      <w:r w:rsidRPr="0094097A">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t xml:space="preserve"> </w:t>
      </w:r>
      <w:r w:rsidRPr="0094097A">
        <w:rPr>
          <w:rFonts w:ascii="Times New Roman" w:hAnsi="Times New Roman" w:cs="Times New Roman"/>
          <w:noProof/>
          <w:sz w:val="28"/>
          <w:szCs w:val="28"/>
          <w:lang w:val="vi-VN"/>
        </w:rPr>
        <w:drawing>
          <wp:inline distT="0" distB="0" distL="0" distR="0" wp14:anchorId="72F379BE" wp14:editId="6EFE192F">
            <wp:extent cx="4280153" cy="2341418"/>
            <wp:effectExtent l="0" t="0" r="6350" b="1905"/>
            <wp:docPr id="1903326917"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26917" name="Picture 21"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29908" cy="2368636"/>
                    </a:xfrm>
                    <a:prstGeom prst="rect">
                      <a:avLst/>
                    </a:prstGeom>
                    <a:noFill/>
                    <a:ln>
                      <a:noFill/>
                    </a:ln>
                  </pic:spPr>
                </pic:pic>
              </a:graphicData>
            </a:graphic>
          </wp:inline>
        </w:drawing>
      </w:r>
    </w:p>
    <w:p w14:paraId="3ACA288F" w14:textId="4EFA569D" w:rsidR="0094097A" w:rsidRDefault="0094097A" w:rsidP="0094097A">
      <w:pPr>
        <w:ind w:firstLine="72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pPr>
      <w:r>
        <w:rPr>
          <w:rFonts w:ascii="Times New Roman" w:hAnsi="Times New Roman" w:cs="Times New Roman"/>
          <w:sz w:val="28"/>
          <w:szCs w:val="28"/>
          <w:lang w:val="vi-VN"/>
        </w:rPr>
        <w:t xml:space="preserve">Tiếp tục, ở </w:t>
      </w:r>
      <w:proofErr w:type="spellStart"/>
      <w:r>
        <w:rPr>
          <w:rFonts w:ascii="Times New Roman" w:hAnsi="Times New Roman" w:cs="Times New Roman"/>
          <w:sz w:val="28"/>
          <w:szCs w:val="28"/>
          <w:lang w:val="vi-VN"/>
        </w:rPr>
        <w:t>tab</w:t>
      </w:r>
      <w:proofErr w:type="spellEnd"/>
      <w:r>
        <w:rPr>
          <w:rFonts w:ascii="Times New Roman" w:hAnsi="Times New Roman" w:cs="Times New Roman"/>
          <w:sz w:val="28"/>
          <w:szCs w:val="28"/>
          <w:lang w:val="vi-VN"/>
        </w:rPr>
        <w:t xml:space="preserve"> chính Server  -&gt; </w:t>
      </w:r>
      <w:proofErr w:type="spellStart"/>
      <w:r>
        <w:rPr>
          <w:rFonts w:ascii="Times New Roman" w:hAnsi="Times New Roman" w:cs="Times New Roman"/>
          <w:sz w:val="28"/>
          <w:szCs w:val="28"/>
          <w:lang w:val="vi-VN"/>
        </w:rPr>
        <w:t>tools</w:t>
      </w:r>
      <w:proofErr w:type="spellEnd"/>
      <w:r>
        <w:rPr>
          <w:rFonts w:ascii="Times New Roman" w:hAnsi="Times New Roman" w:cs="Times New Roman"/>
          <w:sz w:val="28"/>
          <w:szCs w:val="28"/>
          <w:lang w:val="vi-VN"/>
        </w:rPr>
        <w:t xml:space="preserve"> -&gt; </w:t>
      </w:r>
      <w:proofErr w:type="spellStart"/>
      <w:r>
        <w:rPr>
          <w:rFonts w:ascii="Times New Roman" w:hAnsi="Times New Roman" w:cs="Times New Roman"/>
          <w:sz w:val="28"/>
          <w:szCs w:val="28"/>
          <w:lang w:val="vi-VN"/>
        </w:rPr>
        <w:t>computer</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management</w:t>
      </w:r>
      <w:proofErr w:type="spellEnd"/>
      <w:r>
        <w:rPr>
          <w:rFonts w:ascii="Times New Roman" w:hAnsi="Times New Roman" w:cs="Times New Roman"/>
          <w:sz w:val="28"/>
          <w:szCs w:val="28"/>
          <w:lang w:val="vi-VN"/>
        </w:rPr>
        <w:t xml:space="preserve"> -&gt; </w:t>
      </w:r>
      <w:proofErr w:type="spellStart"/>
      <w:r>
        <w:rPr>
          <w:rFonts w:ascii="Times New Roman" w:hAnsi="Times New Roman" w:cs="Times New Roman"/>
          <w:sz w:val="28"/>
          <w:szCs w:val="28"/>
          <w:lang w:val="vi-VN"/>
        </w:rPr>
        <w:t>click</w:t>
      </w:r>
      <w:proofErr w:type="spellEnd"/>
      <w:r>
        <w:rPr>
          <w:rFonts w:ascii="Times New Roman" w:hAnsi="Times New Roman" w:cs="Times New Roman"/>
          <w:sz w:val="28"/>
          <w:szCs w:val="28"/>
          <w:lang w:val="vi-VN"/>
        </w:rPr>
        <w:t xml:space="preserve"> mục </w:t>
      </w:r>
      <w:proofErr w:type="spellStart"/>
      <w:r>
        <w:rPr>
          <w:rFonts w:ascii="Times New Roman" w:hAnsi="Times New Roman" w:cs="Times New Roman"/>
          <w:sz w:val="28"/>
          <w:szCs w:val="28"/>
          <w:lang w:val="vi-VN"/>
        </w:rPr>
        <w:t>users</w:t>
      </w:r>
      <w:proofErr w:type="spellEnd"/>
      <w:r>
        <w:rPr>
          <w:rFonts w:ascii="Times New Roman" w:hAnsi="Times New Roman" w:cs="Times New Roman"/>
          <w:sz w:val="28"/>
          <w:szCs w:val="28"/>
          <w:lang w:val="vi-VN"/>
        </w:rPr>
        <w:t xml:space="preserve"> để </w:t>
      </w:r>
      <w:proofErr w:type="spellStart"/>
      <w:r>
        <w:rPr>
          <w:rFonts w:ascii="Times New Roman" w:hAnsi="Times New Roman" w:cs="Times New Roman"/>
          <w:sz w:val="28"/>
          <w:szCs w:val="28"/>
          <w:lang w:val="vi-VN"/>
        </w:rPr>
        <w:t>add</w:t>
      </w:r>
      <w:proofErr w:type="spellEnd"/>
      <w:r>
        <w:rPr>
          <w:rFonts w:ascii="Times New Roman" w:hAnsi="Times New Roman" w:cs="Times New Roman"/>
          <w:sz w:val="28"/>
          <w:szCs w:val="28"/>
          <w:lang w:val="vi-VN"/>
        </w:rPr>
        <w:t xml:space="preserve"> thêm tài khoản dùng làm tài khoản để xác thực khi kết nối hai máy, lưu và thoát</w:t>
      </w:r>
      <w:r w:rsidRPr="0094097A">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p>
    <w:p w14:paraId="76846A93" w14:textId="492F6889" w:rsidR="0094097A" w:rsidRDefault="0094097A" w:rsidP="0094097A">
      <w:pPr>
        <w:ind w:firstLine="72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pPr>
      <w:r w:rsidRPr="0094097A">
        <w:rPr>
          <w:rFonts w:ascii="Times New Roman" w:hAnsi="Times New Roman" w:cs="Times New Roman"/>
          <w:noProof/>
          <w:sz w:val="28"/>
          <w:szCs w:val="28"/>
          <w:lang w:val="vi-VN"/>
        </w:rPr>
        <w:drawing>
          <wp:inline distT="0" distB="0" distL="0" distR="0" wp14:anchorId="5BA21FCA" wp14:editId="64BA9FB6">
            <wp:extent cx="4492889" cy="3103418"/>
            <wp:effectExtent l="0" t="0" r="3175" b="1905"/>
            <wp:docPr id="1092660289"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60289" name="Picture 22"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41104" cy="3136722"/>
                    </a:xfrm>
                    <a:prstGeom prst="rect">
                      <a:avLst/>
                    </a:prstGeom>
                    <a:noFill/>
                    <a:ln>
                      <a:noFill/>
                    </a:ln>
                  </pic:spPr>
                </pic:pic>
              </a:graphicData>
            </a:graphic>
          </wp:inline>
        </w:drawing>
      </w:r>
      <w:r w:rsidRPr="0094097A">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p>
    <w:p w14:paraId="47EFB8AA" w14:textId="189DBDBB" w:rsidR="0094097A" w:rsidRDefault="0094097A" w:rsidP="0094097A">
      <w:pPr>
        <w:ind w:left="0"/>
        <w:rPr>
          <w:rFonts w:ascii="Times New Roman" w:hAnsi="Times New Roman" w:cs="Times New Roman"/>
          <w:sz w:val="28"/>
          <w:szCs w:val="28"/>
          <w:lang w:val="vi-VN"/>
        </w:rPr>
      </w:pPr>
      <w:r w:rsidRPr="0094097A">
        <w:rPr>
          <w:rStyle w:val="Normal"/>
          <w:rFonts w:ascii="Times New Roman" w:eastAsia="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68F96731" wp14:editId="2944A309">
            <wp:extent cx="7054163" cy="1275628"/>
            <wp:effectExtent l="0" t="0" r="0" b="1270"/>
            <wp:docPr id="1015151014"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51014" name="Picture 23"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079363" cy="1280185"/>
                    </a:xfrm>
                    <a:prstGeom prst="rect">
                      <a:avLst/>
                    </a:prstGeom>
                    <a:noFill/>
                    <a:ln>
                      <a:noFill/>
                    </a:ln>
                  </pic:spPr>
                </pic:pic>
              </a:graphicData>
            </a:graphic>
          </wp:inline>
        </w:drawing>
      </w:r>
    </w:p>
    <w:p w14:paraId="4ED199E3" w14:textId="2BF2508A" w:rsidR="0094097A" w:rsidRPr="0094097A" w:rsidRDefault="0094097A" w:rsidP="0094097A">
      <w:pPr>
        <w:ind w:firstLine="720"/>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Bật máy win7 để tiến hành thêm mạng VPN như thầy hướng dẫn </w:t>
      </w:r>
      <w:r w:rsidRPr="0094097A">
        <w:rPr>
          <w:rFonts w:ascii="Times New Roman" w:hAnsi="Times New Roman" w:cs="Times New Roman"/>
          <w:noProof/>
          <w:sz w:val="28"/>
          <w:szCs w:val="28"/>
          <w:lang w:val="vi-VN"/>
        </w:rPr>
        <w:drawing>
          <wp:inline distT="0" distB="0" distL="0" distR="0" wp14:anchorId="794F43B4" wp14:editId="26CD0966">
            <wp:extent cx="6220460" cy="1925782"/>
            <wp:effectExtent l="0" t="0" r="0" b="0"/>
            <wp:docPr id="141033152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31527" name="Picture 24" descr="A screenshot of a computer&#10;&#10;AI-generated content may be incorrect."/>
                    <pic:cNvPicPr>
                      <a:picLocks noChangeAspect="1" noChangeArrowheads="1"/>
                    </pic:cNvPicPr>
                  </pic:nvPicPr>
                  <pic:blipFill rotWithShape="1">
                    <a:blip r:embed="rId32">
                      <a:extLst>
                        <a:ext uri="{28A0092B-C50C-407E-A947-70E740481C1C}">
                          <a14:useLocalDpi xmlns:a14="http://schemas.microsoft.com/office/drawing/2010/main" val="0"/>
                        </a:ext>
                      </a:extLst>
                    </a:blip>
                    <a:srcRect b="23416"/>
                    <a:stretch/>
                  </pic:blipFill>
                  <pic:spPr bwMode="auto">
                    <a:xfrm>
                      <a:off x="0" y="0"/>
                      <a:ext cx="6220460" cy="1925782"/>
                    </a:xfrm>
                    <a:prstGeom prst="rect">
                      <a:avLst/>
                    </a:prstGeom>
                    <a:noFill/>
                    <a:ln>
                      <a:noFill/>
                    </a:ln>
                    <a:extLst>
                      <a:ext uri="{53640926-AAD7-44D8-BBD7-CCE9431645EC}">
                        <a14:shadowObscured xmlns:a14="http://schemas.microsoft.com/office/drawing/2010/main"/>
                      </a:ext>
                    </a:extLst>
                  </pic:spPr>
                </pic:pic>
              </a:graphicData>
            </a:graphic>
          </wp:inline>
        </w:drawing>
      </w:r>
    </w:p>
    <w:p w14:paraId="5878712C" w14:textId="22AC44E9" w:rsidR="00C42674" w:rsidRDefault="0094097A" w:rsidP="0094097A">
      <w:pPr>
        <w:ind w:firstLine="72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pPr>
      <w:r>
        <w:rPr>
          <w:rFonts w:ascii="Times New Roman" w:hAnsi="Times New Roman" w:cs="Times New Roman"/>
          <w:sz w:val="28"/>
          <w:szCs w:val="28"/>
          <w:lang w:val="vi-VN"/>
        </w:rPr>
        <w:t xml:space="preserve">Có thể thấy thêm mạng ảo rồi, nhưng mạng vẫn </w:t>
      </w:r>
      <w:proofErr w:type="spellStart"/>
      <w:r>
        <w:rPr>
          <w:rFonts w:ascii="Times New Roman" w:hAnsi="Times New Roman" w:cs="Times New Roman"/>
          <w:sz w:val="28"/>
          <w:szCs w:val="28"/>
          <w:lang w:val="vi-VN"/>
        </w:rPr>
        <w:t>disconnected</w:t>
      </w:r>
      <w:proofErr w:type="spellEnd"/>
      <w:r>
        <w:rPr>
          <w:rFonts w:ascii="Times New Roman" w:hAnsi="Times New Roman" w:cs="Times New Roman"/>
          <w:sz w:val="28"/>
          <w:szCs w:val="28"/>
          <w:lang w:val="vi-VN"/>
        </w:rPr>
        <w:t xml:space="preserve">, vậy nên ta </w:t>
      </w:r>
      <w:proofErr w:type="spellStart"/>
      <w:r>
        <w:rPr>
          <w:rFonts w:ascii="Times New Roman" w:hAnsi="Times New Roman" w:cs="Times New Roman"/>
          <w:sz w:val="28"/>
          <w:szCs w:val="28"/>
          <w:lang w:val="vi-VN"/>
        </w:rPr>
        <w:t>đúp</w:t>
      </w:r>
      <w:proofErr w:type="spellEnd"/>
      <w:r>
        <w:rPr>
          <w:rFonts w:ascii="Times New Roman" w:hAnsi="Times New Roman" w:cs="Times New Roman"/>
          <w:sz w:val="28"/>
          <w:szCs w:val="28"/>
          <w:lang w:val="vi-VN"/>
        </w:rPr>
        <w:t xml:space="preserve"> chuột 2 lần, mạng sẽ yêu cầu xác thực bằng tài khoản vpnuser1 vừa tạo ở trên (vì </w:t>
      </w:r>
      <w:proofErr w:type="spellStart"/>
      <w:r>
        <w:rPr>
          <w:rFonts w:ascii="Times New Roman" w:hAnsi="Times New Roman" w:cs="Times New Roman"/>
          <w:sz w:val="28"/>
          <w:szCs w:val="28"/>
          <w:lang w:val="vi-VN"/>
        </w:rPr>
        <w:t>data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center</w:t>
      </w:r>
      <w:proofErr w:type="spellEnd"/>
      <w:r>
        <w:rPr>
          <w:rFonts w:ascii="Times New Roman" w:hAnsi="Times New Roman" w:cs="Times New Roman"/>
          <w:sz w:val="28"/>
          <w:szCs w:val="28"/>
          <w:lang w:val="vi-VN"/>
        </w:rPr>
        <w:t xml:space="preserve"> của mình không gia nhập </w:t>
      </w:r>
      <w:proofErr w:type="spellStart"/>
      <w:r>
        <w:rPr>
          <w:rFonts w:ascii="Times New Roman" w:hAnsi="Times New Roman" w:cs="Times New Roman"/>
          <w:sz w:val="28"/>
          <w:szCs w:val="28"/>
          <w:lang w:val="vi-VN"/>
        </w:rPr>
        <w:t>domain</w:t>
      </w:r>
      <w:proofErr w:type="spellEnd"/>
      <w:r>
        <w:rPr>
          <w:rFonts w:ascii="Times New Roman" w:hAnsi="Times New Roman" w:cs="Times New Roman"/>
          <w:sz w:val="28"/>
          <w:szCs w:val="28"/>
          <w:lang w:val="vi-VN"/>
        </w:rPr>
        <w:t xml:space="preserve"> nào nên bỏ qua ô nhập </w:t>
      </w:r>
      <w:proofErr w:type="spellStart"/>
      <w:r>
        <w:rPr>
          <w:rFonts w:ascii="Times New Roman" w:hAnsi="Times New Roman" w:cs="Times New Roman"/>
          <w:sz w:val="28"/>
          <w:szCs w:val="28"/>
          <w:lang w:val="vi-VN"/>
        </w:rPr>
        <w:t>domain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name</w:t>
      </w:r>
      <w:proofErr w:type="spellEnd"/>
      <w:r>
        <w:rPr>
          <w:rFonts w:ascii="Times New Roman" w:hAnsi="Times New Roman" w:cs="Times New Roman"/>
          <w:sz w:val="28"/>
          <w:szCs w:val="28"/>
          <w:lang w:val="vi-VN"/>
        </w:rPr>
        <w:t xml:space="preserve">). Sau đó </w:t>
      </w:r>
      <w:r w:rsidR="009F36EB">
        <w:rPr>
          <w:rFonts w:ascii="Times New Roman" w:hAnsi="Times New Roman" w:cs="Times New Roman"/>
          <w:sz w:val="28"/>
          <w:szCs w:val="28"/>
          <w:lang w:val="vi-VN"/>
        </w:rPr>
        <w:t>lưu,</w:t>
      </w:r>
      <w:r>
        <w:rPr>
          <w:rFonts w:ascii="Times New Roman" w:hAnsi="Times New Roman" w:cs="Times New Roman"/>
          <w:sz w:val="28"/>
          <w:szCs w:val="28"/>
          <w:lang w:val="vi-VN"/>
        </w:rPr>
        <w:t xml:space="preserve"> </w:t>
      </w:r>
      <w:r w:rsidR="009F36EB">
        <w:rPr>
          <w:rFonts w:ascii="Times New Roman" w:hAnsi="Times New Roman" w:cs="Times New Roman"/>
          <w:sz w:val="28"/>
          <w:szCs w:val="28"/>
          <w:lang w:val="vi-VN"/>
        </w:rPr>
        <w:t>chờ một chút</w:t>
      </w:r>
      <w:r>
        <w:rPr>
          <w:rFonts w:ascii="Times New Roman" w:hAnsi="Times New Roman" w:cs="Times New Roman"/>
          <w:sz w:val="28"/>
          <w:szCs w:val="28"/>
          <w:lang w:val="vi-VN"/>
        </w:rPr>
        <w:t xml:space="preserve"> VPN tiến hành xác thực. Lưu ý mạng VPN trên có </w:t>
      </w:r>
      <w:proofErr w:type="spellStart"/>
      <w:r>
        <w:rPr>
          <w:rFonts w:ascii="Times New Roman" w:hAnsi="Times New Roman" w:cs="Times New Roman"/>
          <w:sz w:val="28"/>
          <w:szCs w:val="28"/>
          <w:lang w:val="vi-VN"/>
        </w:rPr>
        <w:t>destination</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host</w:t>
      </w:r>
      <w:proofErr w:type="spellEnd"/>
      <w:r>
        <w:rPr>
          <w:rFonts w:ascii="Times New Roman" w:hAnsi="Times New Roman" w:cs="Times New Roman"/>
          <w:sz w:val="28"/>
          <w:szCs w:val="28"/>
          <w:lang w:val="vi-VN"/>
        </w:rPr>
        <w:t xml:space="preserve"> là VMnet3, để thông qua đó điều hướng kết nối với </w:t>
      </w:r>
      <w:proofErr w:type="spellStart"/>
      <w:r>
        <w:rPr>
          <w:rFonts w:ascii="Times New Roman" w:hAnsi="Times New Roman" w:cs="Times New Roman"/>
          <w:sz w:val="28"/>
          <w:szCs w:val="28"/>
          <w:lang w:val="vi-VN"/>
        </w:rPr>
        <w:t>data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center</w:t>
      </w:r>
      <w:proofErr w:type="spellEnd"/>
      <w:r>
        <w:rPr>
          <w:rFonts w:ascii="Times New Roman" w:hAnsi="Times New Roman" w:cs="Times New Roman"/>
          <w:sz w:val="28"/>
          <w:szCs w:val="28"/>
          <w:lang w:val="vi-VN"/>
        </w:rPr>
        <w:t>. Kết quả đã kết nối mạng ảo nội bộ thành công với</w:t>
      </w:r>
      <w:r w:rsidR="009F36EB">
        <w:rPr>
          <w:rFonts w:ascii="Times New Roman" w:hAnsi="Times New Roman" w:cs="Times New Roman"/>
          <w:sz w:val="28"/>
          <w:szCs w:val="28"/>
          <w:lang w:val="vi-VN"/>
        </w:rPr>
        <w:t xml:space="preserve"> giao thức tạo đường hầm</w:t>
      </w:r>
      <w:r>
        <w:rPr>
          <w:rFonts w:ascii="Times New Roman" w:hAnsi="Times New Roman" w:cs="Times New Roman"/>
          <w:sz w:val="28"/>
          <w:szCs w:val="28"/>
          <w:lang w:val="vi-VN"/>
        </w:rPr>
        <w:t xml:space="preserve"> mặc</w:t>
      </w:r>
      <w:r w:rsidR="009F36EB">
        <w:rPr>
          <w:rFonts w:ascii="Times New Roman" w:hAnsi="Times New Roman" w:cs="Times New Roman"/>
          <w:sz w:val="28"/>
          <w:szCs w:val="28"/>
          <w:lang w:val="vi-VN"/>
        </w:rPr>
        <w:t xml:space="preserve"> định là giao thức PPTP</w:t>
      </w:r>
      <w:r w:rsidRPr="0094097A">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94097A">
        <w:rPr>
          <w:rFonts w:ascii="Times New Roman" w:hAnsi="Times New Roman" w:cs="Times New Roman"/>
          <w:noProof/>
          <w:sz w:val="28"/>
          <w:szCs w:val="28"/>
          <w:lang w:val="vi-VN"/>
        </w:rPr>
        <w:drawing>
          <wp:inline distT="0" distB="0" distL="0" distR="0" wp14:anchorId="5EB2F569" wp14:editId="2F237E35">
            <wp:extent cx="5534660" cy="955964"/>
            <wp:effectExtent l="0" t="0" r="0" b="0"/>
            <wp:docPr id="516396031" name="Picture 25"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96031" name="Picture 25" descr="A close-up of a computer screen&#10;&#10;AI-generated content may be incorrect."/>
                    <pic:cNvPicPr>
                      <a:picLocks noChangeAspect="1" noChangeArrowheads="1"/>
                    </pic:cNvPicPr>
                  </pic:nvPicPr>
                  <pic:blipFill rotWithShape="1">
                    <a:blip r:embed="rId33">
                      <a:extLst>
                        <a:ext uri="{28A0092B-C50C-407E-A947-70E740481C1C}">
                          <a14:useLocalDpi xmlns:a14="http://schemas.microsoft.com/office/drawing/2010/main" val="0"/>
                        </a:ext>
                      </a:extLst>
                    </a:blip>
                    <a:srcRect b="26599"/>
                    <a:stretch/>
                  </pic:blipFill>
                  <pic:spPr bwMode="auto">
                    <a:xfrm>
                      <a:off x="0" y="0"/>
                      <a:ext cx="5534660" cy="955964"/>
                    </a:xfrm>
                    <a:prstGeom prst="rect">
                      <a:avLst/>
                    </a:prstGeom>
                    <a:noFill/>
                    <a:ln>
                      <a:noFill/>
                    </a:ln>
                    <a:extLst>
                      <a:ext uri="{53640926-AAD7-44D8-BBD7-CCE9431645EC}">
                        <a14:shadowObscured xmlns:a14="http://schemas.microsoft.com/office/drawing/2010/main"/>
                      </a:ext>
                    </a:extLst>
                  </pic:spPr>
                </pic:pic>
              </a:graphicData>
            </a:graphic>
          </wp:inline>
        </w:drawing>
      </w:r>
    </w:p>
    <w:p w14:paraId="33243FF5" w14:textId="31B7EC93" w:rsidR="009F36EB" w:rsidRPr="009F36EB" w:rsidRDefault="009F36EB" w:rsidP="009F36EB">
      <w:pPr>
        <w:rPr>
          <w:rFonts w:ascii="Times New Roman" w:hAnsi="Times New Roman" w:cs="Times New Roman"/>
          <w:sz w:val="28"/>
          <w:szCs w:val="28"/>
          <w:lang w:val="vi-VN"/>
        </w:rPr>
      </w:pPr>
      <w:r>
        <w:rPr>
          <w:rFonts w:ascii="Times New Roman" w:hAnsi="Times New Roman" w:cs="Times New Roman"/>
          <w:sz w:val="28"/>
          <w:szCs w:val="28"/>
          <w:lang w:val="vi-VN"/>
        </w:rPr>
        <w:tab/>
        <w:t xml:space="preserve">Sau đó ở </w:t>
      </w:r>
      <w:proofErr w:type="spellStart"/>
      <w:r>
        <w:rPr>
          <w:rFonts w:ascii="Times New Roman" w:hAnsi="Times New Roman" w:cs="Times New Roman"/>
          <w:sz w:val="28"/>
          <w:szCs w:val="28"/>
          <w:lang w:val="vi-VN"/>
        </w:rPr>
        <w:t>cmd</w:t>
      </w:r>
      <w:proofErr w:type="spellEnd"/>
      <w:r>
        <w:rPr>
          <w:rFonts w:ascii="Times New Roman" w:hAnsi="Times New Roman" w:cs="Times New Roman"/>
          <w:sz w:val="28"/>
          <w:szCs w:val="28"/>
          <w:lang w:val="vi-VN"/>
        </w:rPr>
        <w:t xml:space="preserve"> của win7, kiểm tra </w:t>
      </w:r>
      <w:proofErr w:type="spellStart"/>
      <w:r>
        <w:rPr>
          <w:rFonts w:ascii="Times New Roman" w:hAnsi="Times New Roman" w:cs="Times New Roman"/>
          <w:sz w:val="28"/>
          <w:szCs w:val="28"/>
          <w:lang w:val="vi-VN"/>
        </w:rPr>
        <w:t>ping</w:t>
      </w:r>
      <w:proofErr w:type="spellEnd"/>
      <w:r>
        <w:rPr>
          <w:rFonts w:ascii="Times New Roman" w:hAnsi="Times New Roman" w:cs="Times New Roman"/>
          <w:sz w:val="28"/>
          <w:szCs w:val="28"/>
          <w:lang w:val="vi-VN"/>
        </w:rPr>
        <w:t xml:space="preserve"> đến </w:t>
      </w:r>
      <w:proofErr w:type="spellStart"/>
      <w:r>
        <w:rPr>
          <w:rFonts w:ascii="Times New Roman" w:hAnsi="Times New Roman" w:cs="Times New Roman"/>
          <w:sz w:val="28"/>
          <w:szCs w:val="28"/>
          <w:lang w:val="vi-VN"/>
        </w:rPr>
        <w:t>data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center</w:t>
      </w:r>
      <w:proofErr w:type="spellEnd"/>
      <w:r>
        <w:rPr>
          <w:rFonts w:ascii="Times New Roman" w:hAnsi="Times New Roman" w:cs="Times New Roman"/>
          <w:sz w:val="28"/>
          <w:szCs w:val="28"/>
          <w:lang w:val="vi-VN"/>
        </w:rPr>
        <w:t xml:space="preserve"> thành công</w:t>
      </w:r>
      <w:r w:rsidRPr="009F36EB">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9F36EB">
        <w:rPr>
          <w:rFonts w:ascii="Times New Roman" w:hAnsi="Times New Roman" w:cs="Times New Roman"/>
          <w:noProof/>
          <w:sz w:val="28"/>
          <w:szCs w:val="28"/>
          <w:lang w:val="vi-VN"/>
        </w:rPr>
        <w:drawing>
          <wp:inline distT="0" distB="0" distL="0" distR="0" wp14:anchorId="5CB6F76B" wp14:editId="752A0AB6">
            <wp:extent cx="6109855" cy="1904804"/>
            <wp:effectExtent l="0" t="0" r="5715" b="635"/>
            <wp:docPr id="4018575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5758" name="Picture 26"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2573" cy="1908769"/>
                    </a:xfrm>
                    <a:prstGeom prst="rect">
                      <a:avLst/>
                    </a:prstGeom>
                    <a:noFill/>
                    <a:ln>
                      <a:noFill/>
                    </a:ln>
                  </pic:spPr>
                </pic:pic>
              </a:graphicData>
            </a:graphic>
          </wp:inline>
        </w:drawing>
      </w:r>
    </w:p>
    <w:p w14:paraId="1CCF8819" w14:textId="42F2942D" w:rsidR="009F36EB" w:rsidRDefault="009F36EB" w:rsidP="009F36EB">
      <w:pPr>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Tiếp tục quay lại máy ảo, bật </w:t>
      </w:r>
      <w:proofErr w:type="spellStart"/>
      <w:r>
        <w:rPr>
          <w:rFonts w:ascii="Times New Roman" w:hAnsi="Times New Roman" w:cs="Times New Roman"/>
          <w:sz w:val="28"/>
          <w:szCs w:val="28"/>
          <w:lang w:val="vi-VN"/>
        </w:rPr>
        <w:t>wireshark</w:t>
      </w:r>
      <w:proofErr w:type="spellEnd"/>
      <w:r>
        <w:rPr>
          <w:rFonts w:ascii="Times New Roman" w:hAnsi="Times New Roman" w:cs="Times New Roman"/>
          <w:sz w:val="28"/>
          <w:szCs w:val="28"/>
          <w:lang w:val="vi-VN"/>
        </w:rPr>
        <w:t xml:space="preserve"> để kiểm tra các gói tin gửi qua đường hầm có đúng với yêu cầu của VPN là đang được mã hóa và bảo đảm an toàn không. Các gói tin đều cho thấy được mã hóa bằng </w:t>
      </w:r>
      <w:proofErr w:type="spellStart"/>
      <w:r>
        <w:rPr>
          <w:rFonts w:ascii="Times New Roman" w:hAnsi="Times New Roman" w:cs="Times New Roman"/>
          <w:sz w:val="28"/>
          <w:szCs w:val="28"/>
          <w:lang w:val="vi-VN"/>
        </w:rPr>
        <w:t>ppp</w:t>
      </w:r>
      <w:proofErr w:type="spellEnd"/>
      <w:r>
        <w:rPr>
          <w:rFonts w:ascii="Times New Roman" w:hAnsi="Times New Roman" w:cs="Times New Roman"/>
          <w:sz w:val="28"/>
          <w:szCs w:val="28"/>
          <w:lang w:val="vi-VN"/>
        </w:rPr>
        <w:t xml:space="preserve"> và GRE với giao thức đường hầm mặc định là PPTP</w:t>
      </w:r>
    </w:p>
    <w:p w14:paraId="30303EE8" w14:textId="46B4AFF8" w:rsidR="00300B7C" w:rsidRDefault="009F36EB" w:rsidP="009F36EB">
      <w:pPr>
        <w:ind w:firstLine="72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vi-VN" w:eastAsia="x-none" w:bidi="x-none"/>
        </w:rPr>
      </w:pPr>
      <w:r w:rsidRPr="009F36EB">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lastRenderedPageBreak/>
        <w:t xml:space="preserve"> </w:t>
      </w:r>
      <w:r w:rsidRPr="009F36EB">
        <w:rPr>
          <w:rFonts w:ascii="Times New Roman" w:hAnsi="Times New Roman" w:cs="Times New Roman"/>
          <w:noProof/>
          <w:sz w:val="28"/>
          <w:szCs w:val="28"/>
          <w:lang w:val="vi-VN"/>
        </w:rPr>
        <w:drawing>
          <wp:inline distT="0" distB="0" distL="0" distR="0" wp14:anchorId="0F3B673F" wp14:editId="5536AD4F">
            <wp:extent cx="5622335" cy="3636818"/>
            <wp:effectExtent l="0" t="0" r="0" b="1905"/>
            <wp:docPr id="1363631365"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31365" name="Picture 28"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53065" cy="3656696"/>
                    </a:xfrm>
                    <a:prstGeom prst="rect">
                      <a:avLst/>
                    </a:prstGeom>
                    <a:noFill/>
                    <a:ln>
                      <a:noFill/>
                    </a:ln>
                  </pic:spPr>
                </pic:pic>
              </a:graphicData>
            </a:graphic>
          </wp:inline>
        </w:drawing>
      </w:r>
    </w:p>
    <w:p w14:paraId="62F3591B" w14:textId="77777777" w:rsidR="002E04F0" w:rsidRDefault="002E04F0" w:rsidP="002E04F0">
      <w:pPr>
        <w:ind w:left="0" w:firstLine="720"/>
        <w:rPr>
          <w:rFonts w:ascii="Times New Roman" w:hAnsi="Times New Roman" w:cs="Times New Roman"/>
          <w:b/>
          <w:bCs/>
          <w:sz w:val="28"/>
          <w:szCs w:val="28"/>
          <w:lang w:val="vi-VN"/>
        </w:rPr>
      </w:pPr>
      <w:r w:rsidRPr="00C42674">
        <w:rPr>
          <w:rFonts w:ascii="Times New Roman" w:hAnsi="Times New Roman" w:cs="Times New Roman"/>
          <w:b/>
          <w:bCs/>
          <w:sz w:val="28"/>
          <w:szCs w:val="28"/>
          <w:lang w:val="vi-VN"/>
        </w:rPr>
        <w:t xml:space="preserve">2, Nội dung 2: Cấu hình VPN với giao thức L2TP kết hợp với </w:t>
      </w:r>
      <w:proofErr w:type="spellStart"/>
      <w:r w:rsidRPr="00C42674">
        <w:rPr>
          <w:rFonts w:ascii="Times New Roman" w:hAnsi="Times New Roman" w:cs="Times New Roman"/>
          <w:b/>
          <w:bCs/>
          <w:sz w:val="28"/>
          <w:szCs w:val="28"/>
          <w:lang w:val="vi-VN"/>
        </w:rPr>
        <w:t>IPSec</w:t>
      </w:r>
      <w:proofErr w:type="spellEnd"/>
    </w:p>
    <w:p w14:paraId="6F5F5961" w14:textId="5C70726D" w:rsidR="009F36EB" w:rsidRDefault="002E04F0" w:rsidP="002E04F0">
      <w:pPr>
        <w:rPr>
          <w:rFonts w:ascii="Times New Roman" w:hAnsi="Times New Roman" w:cs="Times New Roman"/>
          <w:sz w:val="28"/>
          <w:szCs w:val="28"/>
          <w:lang w:val="vi-VN"/>
        </w:rPr>
      </w:pPr>
      <w:r>
        <w:rPr>
          <w:rFonts w:ascii="Times New Roman" w:hAnsi="Times New Roman" w:cs="Times New Roman"/>
          <w:sz w:val="28"/>
          <w:szCs w:val="28"/>
          <w:lang w:val="vi-VN"/>
        </w:rPr>
        <w:tab/>
        <w:t xml:space="preserve">Sau khi đã cài đặt mạng ảo VPN thành công trên win7 và </w:t>
      </w:r>
      <w:proofErr w:type="spellStart"/>
      <w:r>
        <w:rPr>
          <w:rFonts w:ascii="Times New Roman" w:hAnsi="Times New Roman" w:cs="Times New Roman"/>
          <w:sz w:val="28"/>
          <w:szCs w:val="28"/>
          <w:lang w:val="vi-VN"/>
        </w:rPr>
        <w:t>data</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center</w:t>
      </w:r>
      <w:proofErr w:type="spellEnd"/>
      <w:r>
        <w:rPr>
          <w:rFonts w:ascii="Times New Roman" w:hAnsi="Times New Roman" w:cs="Times New Roman"/>
          <w:sz w:val="28"/>
          <w:szCs w:val="28"/>
          <w:lang w:val="vi-VN"/>
        </w:rPr>
        <w:t xml:space="preserve">, ta sẽ thử triển khai cấu hình mạng ảo riêng này với cấu hình và giao thức khác với giao thức mặc định bên trên, đó là triển khai giao thức L2TP kết hợp </w:t>
      </w:r>
      <w:proofErr w:type="spellStart"/>
      <w:r>
        <w:rPr>
          <w:rFonts w:ascii="Times New Roman" w:hAnsi="Times New Roman" w:cs="Times New Roman"/>
          <w:sz w:val="28"/>
          <w:szCs w:val="28"/>
          <w:lang w:val="vi-VN"/>
        </w:rPr>
        <w:t>IPsec</w:t>
      </w:r>
      <w:proofErr w:type="spellEnd"/>
      <w:r>
        <w:rPr>
          <w:rFonts w:ascii="Times New Roman" w:hAnsi="Times New Roman" w:cs="Times New Roman"/>
          <w:sz w:val="28"/>
          <w:szCs w:val="28"/>
          <w:lang w:val="vi-VN"/>
        </w:rPr>
        <w:t>.</w:t>
      </w:r>
    </w:p>
    <w:p w14:paraId="7F4F3111" w14:textId="77777777" w:rsidR="003E3BF7" w:rsidRDefault="002E04F0" w:rsidP="002E04F0">
      <w:pPr>
        <w:rPr>
          <w:rFonts w:ascii="Times New Roman" w:hAnsi="Times New Roman" w:cs="Times New Roman"/>
          <w:sz w:val="28"/>
          <w:szCs w:val="28"/>
          <w:lang w:val="vi-VN"/>
        </w:rPr>
      </w:pPr>
      <w:r>
        <w:rPr>
          <w:rFonts w:ascii="Times New Roman" w:hAnsi="Times New Roman" w:cs="Times New Roman"/>
          <w:sz w:val="28"/>
          <w:szCs w:val="28"/>
          <w:lang w:val="vi-VN"/>
        </w:rPr>
        <w:tab/>
        <w:t xml:space="preserve">Bước 1, mở máy ảo VPN và truy cập dịch vụ bên dưới và làm theo hướng dẫn về thay đổi các thống số trong mục </w:t>
      </w:r>
      <w:proofErr w:type="spellStart"/>
      <w:r>
        <w:rPr>
          <w:rFonts w:ascii="Times New Roman" w:hAnsi="Times New Roman" w:cs="Times New Roman"/>
          <w:sz w:val="28"/>
          <w:szCs w:val="28"/>
          <w:lang w:val="vi-VN"/>
        </w:rPr>
        <w:t>security</w:t>
      </w:r>
      <w:proofErr w:type="spellEnd"/>
      <w:r>
        <w:rPr>
          <w:rFonts w:ascii="Times New Roman" w:hAnsi="Times New Roman" w:cs="Times New Roman"/>
          <w:sz w:val="28"/>
          <w:szCs w:val="28"/>
          <w:lang w:val="vi-VN"/>
        </w:rPr>
        <w:t xml:space="preserve">. Sau đó </w:t>
      </w:r>
      <w:proofErr w:type="spellStart"/>
      <w:r>
        <w:rPr>
          <w:rFonts w:ascii="Times New Roman" w:hAnsi="Times New Roman" w:cs="Times New Roman"/>
          <w:sz w:val="28"/>
          <w:szCs w:val="28"/>
          <w:lang w:val="vi-VN"/>
        </w:rPr>
        <w:t>disable</w:t>
      </w:r>
      <w:proofErr w:type="spellEnd"/>
      <w:r>
        <w:rPr>
          <w:rFonts w:ascii="Times New Roman" w:hAnsi="Times New Roman" w:cs="Times New Roman"/>
          <w:sz w:val="28"/>
          <w:szCs w:val="28"/>
          <w:lang w:val="vi-VN"/>
        </w:rPr>
        <w:t xml:space="preserve"> eth2 trong 1 phút để </w:t>
      </w:r>
      <w:proofErr w:type="spellStart"/>
      <w:r>
        <w:rPr>
          <w:rFonts w:ascii="Times New Roman" w:hAnsi="Times New Roman" w:cs="Times New Roman"/>
          <w:sz w:val="28"/>
          <w:szCs w:val="28"/>
          <w:lang w:val="vi-VN"/>
        </w:rPr>
        <w:t>reset</w:t>
      </w:r>
      <w:proofErr w:type="spellEnd"/>
      <w:r>
        <w:rPr>
          <w:rFonts w:ascii="Times New Roman" w:hAnsi="Times New Roman" w:cs="Times New Roman"/>
          <w:sz w:val="28"/>
          <w:szCs w:val="28"/>
          <w:lang w:val="vi-VN"/>
        </w:rPr>
        <w:t xml:space="preserve"> lại mạng, rồi bật lại và chuyển qua bước 2.</w:t>
      </w:r>
    </w:p>
    <w:p w14:paraId="722D77F3" w14:textId="2A9DB5AB" w:rsidR="002E04F0" w:rsidRPr="002E04F0" w:rsidRDefault="002E04F0" w:rsidP="002E04F0">
      <w:pPr>
        <w:rPr>
          <w:rFonts w:ascii="Times New Roman" w:hAnsi="Times New Roman" w:cs="Times New Roman"/>
          <w:sz w:val="28"/>
          <w:szCs w:val="28"/>
          <w:lang w:val="vi-VN"/>
        </w:rPr>
      </w:pPr>
      <w:r w:rsidRPr="002E04F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lastRenderedPageBreak/>
        <w:t xml:space="preserve"> </w:t>
      </w:r>
      <w:r w:rsidRPr="002E04F0">
        <w:rPr>
          <w:rFonts w:ascii="Times New Roman" w:hAnsi="Times New Roman" w:cs="Times New Roman"/>
          <w:noProof/>
          <w:sz w:val="28"/>
          <w:szCs w:val="28"/>
          <w:lang w:val="vi-VN"/>
        </w:rPr>
        <w:drawing>
          <wp:inline distT="0" distB="0" distL="0" distR="0" wp14:anchorId="5D909F17" wp14:editId="270C5AD8">
            <wp:extent cx="4739248" cy="4378036"/>
            <wp:effectExtent l="0" t="0" r="4445" b="3810"/>
            <wp:docPr id="139424480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4802" name="Picture 29" descr="A screenshot of a computer&#10;&#10;AI-generated content may be incorrect."/>
                    <pic:cNvPicPr>
                      <a:picLocks noChangeAspect="1" noChangeArrowheads="1"/>
                    </pic:cNvPicPr>
                  </pic:nvPicPr>
                  <pic:blipFill rotWithShape="1">
                    <a:blip r:embed="rId36">
                      <a:extLst>
                        <a:ext uri="{28A0092B-C50C-407E-A947-70E740481C1C}">
                          <a14:useLocalDpi xmlns:a14="http://schemas.microsoft.com/office/drawing/2010/main" val="0"/>
                        </a:ext>
                      </a:extLst>
                    </a:blip>
                    <a:srcRect b="13924"/>
                    <a:stretch/>
                  </pic:blipFill>
                  <pic:spPr bwMode="auto">
                    <a:xfrm>
                      <a:off x="0" y="0"/>
                      <a:ext cx="4805381" cy="4439129"/>
                    </a:xfrm>
                    <a:prstGeom prst="rect">
                      <a:avLst/>
                    </a:prstGeom>
                    <a:noFill/>
                    <a:ln>
                      <a:noFill/>
                    </a:ln>
                    <a:extLst>
                      <a:ext uri="{53640926-AAD7-44D8-BBD7-CCE9431645EC}">
                        <a14:shadowObscured xmlns:a14="http://schemas.microsoft.com/office/drawing/2010/main"/>
                      </a:ext>
                    </a:extLst>
                  </pic:spPr>
                </pic:pic>
              </a:graphicData>
            </a:graphic>
          </wp:inline>
        </w:drawing>
      </w:r>
    </w:p>
    <w:p w14:paraId="41088640" w14:textId="796991BD" w:rsidR="00300B7C" w:rsidRDefault="002E04F0" w:rsidP="00702646">
      <w:pPr>
        <w:ind w:left="0"/>
        <w:rPr>
          <w:rFonts w:ascii="Times New Roman" w:hAnsi="Times New Roman" w:cs="Times New Roman"/>
          <w:sz w:val="28"/>
          <w:szCs w:val="28"/>
          <w:lang w:val="vi-VN"/>
        </w:rPr>
      </w:pPr>
      <w:r>
        <w:rPr>
          <w:rFonts w:ascii="Times New Roman" w:hAnsi="Times New Roman" w:cs="Times New Roman"/>
          <w:b/>
          <w:bCs/>
          <w:sz w:val="32"/>
          <w:szCs w:val="32"/>
          <w:lang w:val="vi-VN"/>
        </w:rPr>
        <w:tab/>
      </w:r>
      <w:r>
        <w:rPr>
          <w:rFonts w:ascii="Times New Roman" w:hAnsi="Times New Roman" w:cs="Times New Roman"/>
          <w:b/>
          <w:bCs/>
          <w:sz w:val="32"/>
          <w:szCs w:val="32"/>
          <w:lang w:val="vi-VN"/>
        </w:rPr>
        <w:tab/>
      </w:r>
      <w:r>
        <w:rPr>
          <w:rFonts w:ascii="Times New Roman" w:hAnsi="Times New Roman" w:cs="Times New Roman"/>
          <w:sz w:val="28"/>
          <w:szCs w:val="28"/>
          <w:lang w:val="vi-VN"/>
        </w:rPr>
        <w:t>Bước 2, quay lại máy win7, chỉnh lại mạng VPN như sau</w:t>
      </w:r>
      <w:r w:rsidRPr="002E04F0">
        <w:rPr>
          <w:rFonts w:ascii="Times New Roman" w:hAnsi="Times New Roman" w:cs="Times New Roman"/>
          <w:noProof/>
          <w:sz w:val="28"/>
          <w:szCs w:val="28"/>
          <w:lang w:val="vi-VN"/>
        </w:rPr>
        <w:drawing>
          <wp:inline distT="0" distB="0" distL="0" distR="0" wp14:anchorId="722985FD" wp14:editId="35CA4C86">
            <wp:extent cx="6858000" cy="3756660"/>
            <wp:effectExtent l="0" t="0" r="0" b="0"/>
            <wp:docPr id="1653107152"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07152" name="Picture 30"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58000" cy="3756660"/>
                    </a:xfrm>
                    <a:prstGeom prst="rect">
                      <a:avLst/>
                    </a:prstGeom>
                    <a:noFill/>
                    <a:ln>
                      <a:noFill/>
                    </a:ln>
                  </pic:spPr>
                </pic:pic>
              </a:graphicData>
            </a:graphic>
          </wp:inline>
        </w:drawing>
      </w:r>
    </w:p>
    <w:p w14:paraId="326148C6" w14:textId="43CA6485" w:rsidR="002E04F0" w:rsidRDefault="002E04F0" w:rsidP="002E04F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ab/>
        <w:t xml:space="preserve">Sau đó mục </w:t>
      </w:r>
      <w:proofErr w:type="spellStart"/>
      <w:r>
        <w:rPr>
          <w:rFonts w:ascii="Times New Roman" w:hAnsi="Times New Roman" w:cs="Times New Roman"/>
          <w:sz w:val="28"/>
          <w:szCs w:val="28"/>
          <w:lang w:val="vi-VN"/>
        </w:rPr>
        <w:t>advanced</w:t>
      </w:r>
      <w:proofErr w:type="spellEnd"/>
      <w:r>
        <w:rPr>
          <w:rFonts w:ascii="Times New Roman" w:hAnsi="Times New Roman" w:cs="Times New Roman"/>
          <w:sz w:val="28"/>
          <w:szCs w:val="28"/>
          <w:lang w:val="vi-VN"/>
        </w:rPr>
        <w:t xml:space="preserve"> </w:t>
      </w:r>
      <w:proofErr w:type="spellStart"/>
      <w:r>
        <w:rPr>
          <w:rFonts w:ascii="Times New Roman" w:hAnsi="Times New Roman" w:cs="Times New Roman"/>
          <w:sz w:val="28"/>
          <w:szCs w:val="28"/>
          <w:lang w:val="vi-VN"/>
        </w:rPr>
        <w:t>setting</w:t>
      </w:r>
      <w:proofErr w:type="spellEnd"/>
      <w:r>
        <w:rPr>
          <w:rFonts w:ascii="Times New Roman" w:hAnsi="Times New Roman" w:cs="Times New Roman"/>
          <w:sz w:val="28"/>
          <w:szCs w:val="28"/>
          <w:lang w:val="vi-VN"/>
        </w:rPr>
        <w:t xml:space="preserve">, ấn vào và nhập </w:t>
      </w:r>
      <w:proofErr w:type="spellStart"/>
      <w:r>
        <w:rPr>
          <w:rFonts w:ascii="Times New Roman" w:hAnsi="Times New Roman" w:cs="Times New Roman"/>
          <w:sz w:val="28"/>
          <w:szCs w:val="28"/>
          <w:lang w:val="vi-VN"/>
        </w:rPr>
        <w:t>key</w:t>
      </w:r>
      <w:proofErr w:type="spellEnd"/>
      <w:r>
        <w:rPr>
          <w:rFonts w:ascii="Times New Roman" w:hAnsi="Times New Roman" w:cs="Times New Roman"/>
          <w:sz w:val="28"/>
          <w:szCs w:val="28"/>
          <w:lang w:val="vi-VN"/>
        </w:rPr>
        <w:t xml:space="preserve">, chính là khóa </w:t>
      </w:r>
      <w:proofErr w:type="spellStart"/>
      <w:r>
        <w:rPr>
          <w:rFonts w:ascii="Times New Roman" w:hAnsi="Times New Roman" w:cs="Times New Roman"/>
          <w:sz w:val="28"/>
          <w:szCs w:val="28"/>
          <w:lang w:val="vi-VN"/>
        </w:rPr>
        <w:t>key</w:t>
      </w:r>
      <w:proofErr w:type="spellEnd"/>
      <w:r>
        <w:rPr>
          <w:rFonts w:ascii="Times New Roman" w:hAnsi="Times New Roman" w:cs="Times New Roman"/>
          <w:sz w:val="28"/>
          <w:szCs w:val="28"/>
          <w:lang w:val="vi-VN"/>
        </w:rPr>
        <w:t xml:space="preserve"> đã tạo ở trên: @123qwe</w:t>
      </w:r>
    </w:p>
    <w:p w14:paraId="24095A3B" w14:textId="0F86A4A6" w:rsidR="002E04F0" w:rsidRDefault="002E04F0" w:rsidP="002E04F0">
      <w:pPr>
        <w:ind w:firstLine="720"/>
        <w:rPr>
          <w:rFonts w:ascii="Times New Roman" w:hAnsi="Times New Roman" w:cs="Times New Roman"/>
          <w:sz w:val="28"/>
          <w:szCs w:val="28"/>
          <w:lang w:val="vi-VN"/>
        </w:rPr>
      </w:pPr>
      <w:r w:rsidRPr="002E04F0">
        <w:rPr>
          <w:rFonts w:ascii="Times New Roman" w:hAnsi="Times New Roman" w:cs="Times New Roman"/>
          <w:noProof/>
          <w:sz w:val="28"/>
          <w:szCs w:val="28"/>
          <w:lang w:val="vi-VN"/>
        </w:rPr>
        <w:drawing>
          <wp:inline distT="0" distB="0" distL="0" distR="0" wp14:anchorId="1FE18C86" wp14:editId="3D7C130E">
            <wp:extent cx="4341469" cy="3310370"/>
            <wp:effectExtent l="0" t="0" r="2540" b="4445"/>
            <wp:docPr id="755512062"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2062" name="Picture 31"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47983" cy="3315337"/>
                    </a:xfrm>
                    <a:prstGeom prst="rect">
                      <a:avLst/>
                    </a:prstGeom>
                    <a:noFill/>
                    <a:ln>
                      <a:noFill/>
                    </a:ln>
                  </pic:spPr>
                </pic:pic>
              </a:graphicData>
            </a:graphic>
          </wp:inline>
        </w:drawing>
      </w:r>
    </w:p>
    <w:p w14:paraId="6F344866" w14:textId="428341FA" w:rsidR="002E04F0" w:rsidRDefault="002E04F0" w:rsidP="003E3BF7">
      <w:pPr>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Bước 3, lưu và tiến hành </w:t>
      </w:r>
      <w:proofErr w:type="spellStart"/>
      <w:r>
        <w:rPr>
          <w:rFonts w:ascii="Times New Roman" w:hAnsi="Times New Roman" w:cs="Times New Roman"/>
          <w:sz w:val="28"/>
          <w:szCs w:val="28"/>
          <w:lang w:val="vi-VN"/>
        </w:rPr>
        <w:t>disable</w:t>
      </w:r>
      <w:proofErr w:type="spellEnd"/>
      <w:r>
        <w:rPr>
          <w:rFonts w:ascii="Times New Roman" w:hAnsi="Times New Roman" w:cs="Times New Roman"/>
          <w:sz w:val="28"/>
          <w:szCs w:val="28"/>
          <w:lang w:val="vi-VN"/>
        </w:rPr>
        <w:t xml:space="preserve"> mạng trong vài giây, rồi khởi động lại và tiến hành kết nối như hướng dẫn ở trên. Kết quả khi kết nối thành công, hãy kiểm tra </w:t>
      </w:r>
      <w:proofErr w:type="spellStart"/>
      <w:r>
        <w:rPr>
          <w:rFonts w:ascii="Times New Roman" w:hAnsi="Times New Roman" w:cs="Times New Roman"/>
          <w:sz w:val="28"/>
          <w:szCs w:val="28"/>
          <w:lang w:val="vi-VN"/>
        </w:rPr>
        <w:t>ping</w:t>
      </w:r>
      <w:proofErr w:type="spellEnd"/>
      <w:r>
        <w:rPr>
          <w:rFonts w:ascii="Times New Roman" w:hAnsi="Times New Roman" w:cs="Times New Roman"/>
          <w:sz w:val="28"/>
          <w:szCs w:val="28"/>
          <w:lang w:val="vi-VN"/>
        </w:rPr>
        <w:t xml:space="preserve"> lại </w:t>
      </w:r>
      <w:proofErr w:type="spellStart"/>
      <w:r>
        <w:rPr>
          <w:rFonts w:ascii="Times New Roman" w:hAnsi="Times New Roman" w:cs="Times New Roman"/>
          <w:sz w:val="28"/>
          <w:szCs w:val="28"/>
          <w:lang w:val="vi-VN"/>
        </w:rPr>
        <w:t>ip</w:t>
      </w:r>
      <w:proofErr w:type="spellEnd"/>
      <w:r>
        <w:rPr>
          <w:rFonts w:ascii="Times New Roman" w:hAnsi="Times New Roman" w:cs="Times New Roman"/>
          <w:sz w:val="28"/>
          <w:szCs w:val="28"/>
          <w:lang w:val="vi-VN"/>
        </w:rPr>
        <w:t xml:space="preserve"> máy </w:t>
      </w:r>
      <w:proofErr w:type="spellStart"/>
      <w:r>
        <w:rPr>
          <w:rFonts w:ascii="Times New Roman" w:hAnsi="Times New Roman" w:cs="Times New Roman"/>
          <w:sz w:val="28"/>
          <w:szCs w:val="28"/>
          <w:lang w:val="vi-VN"/>
        </w:rPr>
        <w:t>datacenter</w:t>
      </w:r>
      <w:proofErr w:type="spellEnd"/>
      <w:r>
        <w:rPr>
          <w:rFonts w:ascii="Times New Roman" w:hAnsi="Times New Roman" w:cs="Times New Roman"/>
          <w:sz w:val="28"/>
          <w:szCs w:val="28"/>
          <w:lang w:val="vi-VN"/>
        </w:rPr>
        <w:t>…thành công!</w:t>
      </w:r>
      <w:r w:rsidRPr="002E04F0">
        <w:rPr>
          <w:rFonts w:ascii="Times New Roman" w:hAnsi="Times New Roman" w:cs="Times New Roman"/>
          <w:noProof/>
          <w:sz w:val="28"/>
          <w:szCs w:val="28"/>
          <w:lang w:val="vi-VN"/>
        </w:rPr>
        <w:drawing>
          <wp:inline distT="0" distB="0" distL="0" distR="0" wp14:anchorId="1578C6FB" wp14:editId="49A10D2D">
            <wp:extent cx="6165273" cy="2612249"/>
            <wp:effectExtent l="0" t="0" r="6985" b="0"/>
            <wp:docPr id="281010661"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10661" name="Picture 32"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74111" cy="2615994"/>
                    </a:xfrm>
                    <a:prstGeom prst="rect">
                      <a:avLst/>
                    </a:prstGeom>
                    <a:noFill/>
                    <a:ln>
                      <a:noFill/>
                    </a:ln>
                  </pic:spPr>
                </pic:pic>
              </a:graphicData>
            </a:graphic>
          </wp:inline>
        </w:drawing>
      </w:r>
    </w:p>
    <w:p w14:paraId="65EBCAB8" w14:textId="77777777" w:rsidR="003E3BF7" w:rsidRDefault="003E3BF7" w:rsidP="002E04F0">
      <w:pPr>
        <w:ind w:left="0"/>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t xml:space="preserve">Bước 4, bật </w:t>
      </w:r>
      <w:proofErr w:type="spellStart"/>
      <w:r>
        <w:rPr>
          <w:rFonts w:ascii="Times New Roman" w:hAnsi="Times New Roman" w:cs="Times New Roman"/>
          <w:sz w:val="28"/>
          <w:szCs w:val="28"/>
          <w:lang w:val="vi-VN"/>
        </w:rPr>
        <w:t>wireshark</w:t>
      </w:r>
      <w:proofErr w:type="spellEnd"/>
      <w:r>
        <w:rPr>
          <w:rFonts w:ascii="Times New Roman" w:hAnsi="Times New Roman" w:cs="Times New Roman"/>
          <w:sz w:val="28"/>
          <w:szCs w:val="28"/>
          <w:lang w:val="vi-VN"/>
        </w:rPr>
        <w:t xml:space="preserve"> ở máy VPN và tiến hành chặn bắt gói tin để kiểm tra xem các gói tin có được mã hóa đúng theo các cấu hình vừa nãy không. </w:t>
      </w:r>
    </w:p>
    <w:p w14:paraId="1B1CBAE2" w14:textId="77777777" w:rsidR="003E3BF7" w:rsidRDefault="003E3BF7" w:rsidP="003E3BF7">
      <w:pPr>
        <w:ind w:firstLine="720"/>
        <w:rPr>
          <w:rFonts w:ascii="Times New Roman" w:hAnsi="Times New Roman" w:cs="Times New Roman"/>
          <w:sz w:val="28"/>
          <w:szCs w:val="28"/>
          <w:lang w:val="vi-VN"/>
        </w:rPr>
      </w:pPr>
      <w:r>
        <w:rPr>
          <w:rFonts w:ascii="Times New Roman" w:hAnsi="Times New Roman" w:cs="Times New Roman"/>
          <w:sz w:val="28"/>
          <w:szCs w:val="28"/>
          <w:lang w:val="vi-VN"/>
        </w:rPr>
        <w:t>LƯU Ý: lắng nghe gói tin trên mạng eth2</w:t>
      </w:r>
    </w:p>
    <w:p w14:paraId="299634E3" w14:textId="778B2BDE" w:rsidR="003E3BF7" w:rsidRDefault="003E3BF7" w:rsidP="003E3BF7">
      <w:pPr>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Kết quả, các gói tin đều được mã hóa bằng giao thức ESP của </w:t>
      </w:r>
      <w:proofErr w:type="spellStart"/>
      <w:r>
        <w:rPr>
          <w:rFonts w:ascii="Times New Roman" w:hAnsi="Times New Roman" w:cs="Times New Roman"/>
          <w:sz w:val="28"/>
          <w:szCs w:val="28"/>
          <w:lang w:val="vi-VN"/>
        </w:rPr>
        <w:t>IPsec</w:t>
      </w:r>
      <w:proofErr w:type="spellEnd"/>
    </w:p>
    <w:p w14:paraId="50279DAF" w14:textId="6B14E186" w:rsidR="002E04F0" w:rsidRPr="002E04F0" w:rsidRDefault="003E3BF7" w:rsidP="003E3BF7">
      <w:pPr>
        <w:ind w:left="0"/>
        <w:rPr>
          <w:rFonts w:ascii="Times New Roman" w:hAnsi="Times New Roman" w:cs="Times New Roman"/>
          <w:sz w:val="28"/>
          <w:szCs w:val="28"/>
          <w:lang w:val="vi-VN"/>
        </w:rPr>
      </w:pPr>
      <w:r w:rsidRPr="003E3BF7">
        <w:rPr>
          <w:rFonts w:ascii="Times New Roman" w:hAnsi="Times New Roman" w:cs="Times New Roman"/>
          <w:noProof/>
          <w:sz w:val="28"/>
          <w:szCs w:val="28"/>
          <w:lang w:val="vi-VN"/>
        </w:rPr>
        <w:lastRenderedPageBreak/>
        <w:drawing>
          <wp:inline distT="0" distB="0" distL="0" distR="0" wp14:anchorId="5A92F904" wp14:editId="3E197334">
            <wp:extent cx="6677651" cy="4616854"/>
            <wp:effectExtent l="0" t="0" r="9525" b="0"/>
            <wp:docPr id="2137016327"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16327" name="Picture 33"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82747" cy="4620378"/>
                    </a:xfrm>
                    <a:prstGeom prst="rect">
                      <a:avLst/>
                    </a:prstGeom>
                    <a:noFill/>
                    <a:ln>
                      <a:noFill/>
                    </a:ln>
                  </pic:spPr>
                </pic:pic>
              </a:graphicData>
            </a:graphic>
          </wp:inline>
        </w:drawing>
      </w:r>
    </w:p>
    <w:sectPr w:rsidR="002E04F0" w:rsidRPr="002E04F0" w:rsidSect="00A66B1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A2268" w14:textId="77777777" w:rsidR="00643064" w:rsidRDefault="00643064" w:rsidP="00A66B18">
      <w:pPr>
        <w:spacing w:before="0" w:after="0"/>
      </w:pPr>
      <w:r>
        <w:separator/>
      </w:r>
    </w:p>
  </w:endnote>
  <w:endnote w:type="continuationSeparator" w:id="0">
    <w:p w14:paraId="7DB5830F" w14:textId="77777777" w:rsidR="00643064" w:rsidRDefault="00643064"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35C05" w14:textId="77777777" w:rsidR="00643064" w:rsidRDefault="00643064" w:rsidP="00A66B18">
      <w:pPr>
        <w:spacing w:before="0" w:after="0"/>
      </w:pPr>
      <w:r>
        <w:separator/>
      </w:r>
    </w:p>
  </w:footnote>
  <w:footnote w:type="continuationSeparator" w:id="0">
    <w:p w14:paraId="457E3332" w14:textId="77777777" w:rsidR="00643064" w:rsidRDefault="00643064"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D20D2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C290"/>
          </v:shape>
        </w:pict>
      </mc:Choice>
      <mc:Fallback>
        <w:drawing>
          <wp:inline distT="0" distB="0" distL="0" distR="0" wp14:anchorId="565DD509" wp14:editId="68C2A231">
            <wp:extent cx="142875" cy="142875"/>
            <wp:effectExtent l="0" t="0" r="9525" b="9525"/>
            <wp:docPr id="285527946" name="Picture 1" descr="C:\Users\Admin\AppData\Local\Temp\msoC29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3264" name="Picture 183343264" descr="C:\Users\Admin\AppData\Local\Temp\msoC290.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4E473080"/>
    <w:multiLevelType w:val="hybridMultilevel"/>
    <w:tmpl w:val="37F64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A5C3B31"/>
    <w:multiLevelType w:val="hybridMultilevel"/>
    <w:tmpl w:val="0A4A2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045469"/>
    <w:multiLevelType w:val="hybridMultilevel"/>
    <w:tmpl w:val="23CCC34E"/>
    <w:lvl w:ilvl="0" w:tplc="04090007">
      <w:start w:val="1"/>
      <w:numFmt w:val="bullet"/>
      <w:lvlText w:val=""/>
      <w:lvlPicBulletId w:val="0"/>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6C710915"/>
    <w:multiLevelType w:val="hybridMultilevel"/>
    <w:tmpl w:val="A7CCE20C"/>
    <w:lvl w:ilvl="0" w:tplc="FFFFFFFF">
      <w:start w:val="1"/>
      <w:numFmt w:val="bullet"/>
      <w:lvlText w:val=""/>
      <w:lvlJc w:val="left"/>
      <w:pPr>
        <w:ind w:left="720" w:hanging="360"/>
      </w:pPr>
      <w:rPr>
        <w:rFonts w:ascii="Symbol" w:hAnsi="Symbol" w:hint="default"/>
      </w:rPr>
    </w:lvl>
    <w:lvl w:ilvl="1" w:tplc="0409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6929425">
    <w:abstractNumId w:val="0"/>
  </w:num>
  <w:num w:numId="2" w16cid:durableId="1407653377">
    <w:abstractNumId w:val="1"/>
  </w:num>
  <w:num w:numId="3" w16cid:durableId="187840707">
    <w:abstractNumId w:val="3"/>
  </w:num>
  <w:num w:numId="4" w16cid:durableId="213732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646"/>
    <w:rsid w:val="00083BAA"/>
    <w:rsid w:val="0010680C"/>
    <w:rsid w:val="001766D6"/>
    <w:rsid w:val="001E2320"/>
    <w:rsid w:val="00214E28"/>
    <w:rsid w:val="002A0DAA"/>
    <w:rsid w:val="002E04F0"/>
    <w:rsid w:val="00300B7C"/>
    <w:rsid w:val="00352B81"/>
    <w:rsid w:val="003A0150"/>
    <w:rsid w:val="003E24DF"/>
    <w:rsid w:val="003E3BF7"/>
    <w:rsid w:val="0041428F"/>
    <w:rsid w:val="004A2B0D"/>
    <w:rsid w:val="005278B3"/>
    <w:rsid w:val="005C2210"/>
    <w:rsid w:val="005D7940"/>
    <w:rsid w:val="006020E3"/>
    <w:rsid w:val="00615018"/>
    <w:rsid w:val="0062123A"/>
    <w:rsid w:val="00643064"/>
    <w:rsid w:val="00646E75"/>
    <w:rsid w:val="006F6F10"/>
    <w:rsid w:val="00702646"/>
    <w:rsid w:val="00783E79"/>
    <w:rsid w:val="007B5AE8"/>
    <w:rsid w:val="007C2B05"/>
    <w:rsid w:val="007E7F36"/>
    <w:rsid w:val="007F5192"/>
    <w:rsid w:val="00910D6C"/>
    <w:rsid w:val="0094097A"/>
    <w:rsid w:val="009D6E13"/>
    <w:rsid w:val="009F36EB"/>
    <w:rsid w:val="00A66B18"/>
    <w:rsid w:val="00A6783B"/>
    <w:rsid w:val="00A96CF8"/>
    <w:rsid w:val="00AE1388"/>
    <w:rsid w:val="00AF3982"/>
    <w:rsid w:val="00B46697"/>
    <w:rsid w:val="00B50294"/>
    <w:rsid w:val="00B57D6E"/>
    <w:rsid w:val="00C42674"/>
    <w:rsid w:val="00C701F7"/>
    <w:rsid w:val="00C70786"/>
    <w:rsid w:val="00D41084"/>
    <w:rsid w:val="00D66593"/>
    <w:rsid w:val="00DE6DA2"/>
    <w:rsid w:val="00DF2D30"/>
    <w:rsid w:val="00E21240"/>
    <w:rsid w:val="00E55D74"/>
    <w:rsid w:val="00E6540C"/>
    <w:rsid w:val="00E81E2A"/>
    <w:rsid w:val="00EE095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7BF47"/>
  <w14:defaultImageDpi w14:val="32767"/>
  <w15:chartTrackingRefBased/>
  <w15:docId w15:val="{D89273D5-FE21-4C26-A411-CEC8C053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Unresolved Mention" w:semiHidden="1"/>
    <w:lsdException w:name="Smart Link" w:semiHidden="1" w:unhideWhenUsed="1"/>
  </w:latentStyles>
  <w:style w:type="paragraph" w:default="1" w:styleId="Normal">
    <w:name w:val="Normal"/>
    <w:qFormat/>
    <w:rsid w:val="00E21240"/>
    <w:pPr>
      <w:spacing w:before="40" w:after="360"/>
      <w:ind w:left="720" w:right="720"/>
    </w:pPr>
    <w:rPr>
      <w:rFonts w:eastAsiaTheme="minorHAnsi"/>
      <w:kern w:val="20"/>
      <w:szCs w:val="20"/>
    </w:rPr>
  </w:style>
  <w:style w:type="paragraph" w:styleId="Heading1">
    <w:name w:val="heading 1"/>
    <w:basedOn w:val="Recipient"/>
    <w:next w:val="Normal"/>
    <w:link w:val="Heading1Char"/>
    <w:uiPriority w:val="8"/>
    <w:qFormat/>
    <w:rsid w:val="007E7F36"/>
    <w:pPr>
      <w:outlineLvl w:val="0"/>
    </w:pPr>
    <w:rPr>
      <w:rFonts w:asciiTheme="majorHAnsi" w:hAnsiTheme="majorHAnsi"/>
      <w:color w:val="17406D" w:themeColor="text2"/>
      <w:sz w:val="32"/>
    </w:rPr>
  </w:style>
  <w:style w:type="paragraph" w:styleId="Heading2">
    <w:name w:val="heading 2"/>
    <w:basedOn w:val="Normal"/>
    <w:next w:val="Normal"/>
    <w:link w:val="Heading2Char"/>
    <w:uiPriority w:val="9"/>
    <w:qFormat/>
    <w:rsid w:val="00E21240"/>
    <w:pPr>
      <w:keepNext/>
      <w:keepLines/>
      <w:spacing w:before="360"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7E7F36"/>
    <w:rPr>
      <w:rFonts w:asciiTheme="majorHAnsi" w:eastAsiaTheme="minorHAnsi" w:hAnsiTheme="majorHAnsi"/>
      <w:b/>
      <w:bCs/>
      <w:color w:val="17406D" w:themeColor="text2"/>
      <w:kern w:val="20"/>
      <w:sz w:val="32"/>
      <w:szCs w:val="20"/>
    </w:rPr>
  </w:style>
  <w:style w:type="paragraph" w:customStyle="1" w:styleId="Recipient">
    <w:name w:val="Recipient"/>
    <w:basedOn w:val="Normal"/>
    <w:uiPriority w:val="3"/>
    <w:semiHidden/>
    <w:qFormat/>
    <w:rsid w:val="00A66B18"/>
    <w:pPr>
      <w:spacing w:before="840" w:after="40"/>
    </w:pPr>
    <w:rPr>
      <w:b/>
      <w:bCs/>
      <w:color w:val="000000" w:themeColor="text1"/>
    </w:rPr>
  </w:style>
  <w:style w:type="paragraph" w:styleId="Salutation">
    <w:name w:val="Salutation"/>
    <w:basedOn w:val="Normal"/>
    <w:link w:val="SalutationChar"/>
    <w:uiPriority w:val="4"/>
    <w:semiHidden/>
    <w:qFormat/>
    <w:rsid w:val="00A66B18"/>
    <w:pPr>
      <w:spacing w:before="720"/>
    </w:pPr>
  </w:style>
  <w:style w:type="character" w:customStyle="1" w:styleId="SalutationChar">
    <w:name w:val="Salutation Char"/>
    <w:basedOn w:val="DefaultParagraphFont"/>
    <w:link w:val="Salutation"/>
    <w:uiPriority w:val="4"/>
    <w:semiHidden/>
    <w:rsid w:val="007E7F36"/>
    <w:rPr>
      <w:rFonts w:eastAsiaTheme="minorHAnsi"/>
      <w:color w:val="595959" w:themeColor="text1" w:themeTint="A6"/>
      <w:kern w:val="20"/>
      <w:szCs w:val="20"/>
    </w:rPr>
  </w:style>
  <w:style w:type="paragraph" w:styleId="Closing">
    <w:name w:val="Closing"/>
    <w:basedOn w:val="Normal"/>
    <w:next w:val="Signature"/>
    <w:link w:val="ClosingChar"/>
    <w:uiPriority w:val="6"/>
    <w:semiHidden/>
    <w:qFormat/>
    <w:rsid w:val="00A6783B"/>
    <w:pPr>
      <w:spacing w:before="480" w:after="960"/>
    </w:pPr>
  </w:style>
  <w:style w:type="character" w:customStyle="1" w:styleId="ClosingChar">
    <w:name w:val="Closing Char"/>
    <w:basedOn w:val="DefaultParagraphFont"/>
    <w:link w:val="Closing"/>
    <w:uiPriority w:val="6"/>
    <w:semiHidden/>
    <w:rsid w:val="007E7F36"/>
    <w:rPr>
      <w:rFonts w:eastAsiaTheme="minorHAnsi"/>
      <w:color w:val="595959" w:themeColor="text1" w:themeTint="A6"/>
      <w:kern w:val="20"/>
      <w:szCs w:val="20"/>
    </w:rPr>
  </w:style>
  <w:style w:type="paragraph" w:styleId="Signature">
    <w:name w:val="Signature"/>
    <w:basedOn w:val="Normal"/>
    <w:link w:val="SignatureChar"/>
    <w:uiPriority w:val="7"/>
    <w:semiHidden/>
    <w:qFormat/>
    <w:rsid w:val="00A6783B"/>
    <w:pPr>
      <w:contextualSpacing/>
    </w:pPr>
    <w:rPr>
      <w:b/>
      <w:bCs/>
      <w:color w:val="17406D" w:themeColor="accent1"/>
    </w:rPr>
  </w:style>
  <w:style w:type="character" w:customStyle="1" w:styleId="SignatureChar">
    <w:name w:val="Signature Char"/>
    <w:basedOn w:val="DefaultParagraphFont"/>
    <w:link w:val="Signature"/>
    <w:uiPriority w:val="7"/>
    <w:semiHidden/>
    <w:rsid w:val="007E7F36"/>
    <w:rPr>
      <w:rFonts w:eastAsiaTheme="minorHAnsi"/>
      <w:b/>
      <w:bCs/>
      <w:color w:val="17406D" w:themeColor="accent1"/>
      <w:kern w:val="20"/>
      <w:szCs w:val="20"/>
    </w:rPr>
  </w:style>
  <w:style w:type="paragraph" w:styleId="Header">
    <w:name w:val="header"/>
    <w:basedOn w:val="Normal"/>
    <w:link w:val="HeaderChar"/>
    <w:uiPriority w:val="99"/>
    <w:semiHidden/>
    <w:rsid w:val="003E24DF"/>
    <w:pPr>
      <w:spacing w:after="0"/>
      <w:jc w:val="right"/>
    </w:pPr>
  </w:style>
  <w:style w:type="character" w:customStyle="1" w:styleId="HeaderChar">
    <w:name w:val="Header Char"/>
    <w:basedOn w:val="DefaultParagraphFont"/>
    <w:link w:val="Header"/>
    <w:uiPriority w:val="99"/>
    <w:semiHidden/>
    <w:rsid w:val="007E7F36"/>
    <w:rPr>
      <w:rFonts w:eastAsiaTheme="minorHAnsi"/>
      <w:color w:val="595959" w:themeColor="text1" w:themeTint="A6"/>
      <w:kern w:val="20"/>
      <w:szCs w:val="20"/>
    </w:rPr>
  </w:style>
  <w:style w:type="character" w:styleId="Strong">
    <w:name w:val="Strong"/>
    <w:basedOn w:val="DefaultParagraphFont"/>
    <w:uiPriority w:val="22"/>
    <w:qFormat/>
    <w:rsid w:val="003E24DF"/>
    <w:rPr>
      <w:b/>
      <w:bCs/>
    </w:rPr>
  </w:style>
  <w:style w:type="paragraph" w:customStyle="1" w:styleId="ContactInfo">
    <w:name w:val="Contact Info"/>
    <w:basedOn w:val="Normal"/>
    <w:uiPriority w:val="1"/>
    <w:qFormat/>
    <w:rsid w:val="007E7F36"/>
    <w:pPr>
      <w:spacing w:before="0" w:after="0"/>
      <w:ind w:left="0" w:right="0"/>
    </w:pPr>
    <w:rPr>
      <w:color w:val="FFFFFF" w:themeColor="background1"/>
    </w:rPr>
  </w:style>
  <w:style w:type="character" w:customStyle="1" w:styleId="Heading2Char">
    <w:name w:val="Heading 2 Char"/>
    <w:basedOn w:val="DefaultParagraphFont"/>
    <w:link w:val="Heading2"/>
    <w:uiPriority w:val="9"/>
    <w:rsid w:val="00E21240"/>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A66B18"/>
    <w:pPr>
      <w:tabs>
        <w:tab w:val="center" w:pos="4680"/>
        <w:tab w:val="right" w:pos="9360"/>
      </w:tabs>
      <w:spacing w:before="0" w:after="0"/>
    </w:pPr>
  </w:style>
  <w:style w:type="character" w:customStyle="1" w:styleId="FooterChar">
    <w:name w:val="Footer Char"/>
    <w:basedOn w:val="DefaultParagraphFont"/>
    <w:link w:val="Footer"/>
    <w:uiPriority w:val="99"/>
    <w:semiHidden/>
    <w:rsid w:val="007E7F36"/>
    <w:rPr>
      <w:rFonts w:eastAsiaTheme="minorHAnsi"/>
      <w:color w:val="595959" w:themeColor="text1" w:themeTint="A6"/>
      <w:kern w:val="20"/>
      <w:szCs w:val="20"/>
    </w:rPr>
  </w:style>
  <w:style w:type="paragraph" w:styleId="Title">
    <w:name w:val="Title"/>
    <w:basedOn w:val="Normal"/>
    <w:next w:val="Normal"/>
    <w:link w:val="TitleChar"/>
    <w:uiPriority w:val="10"/>
    <w:qFormat/>
    <w:rsid w:val="007E7F36"/>
    <w:pPr>
      <w:spacing w:before="0" w:after="0"/>
      <w:contextualSpacing/>
    </w:pPr>
    <w:rPr>
      <w:rFonts w:asciiTheme="majorHAnsi" w:eastAsiaTheme="majorEastAsia" w:hAnsiTheme="majorHAnsi" w:cstheme="majorBidi"/>
      <w:caps/>
      <w:color w:val="FFFFFF" w:themeColor="background1"/>
      <w:spacing w:val="-10"/>
      <w:kern w:val="28"/>
      <w:sz w:val="52"/>
      <w:szCs w:val="56"/>
    </w:rPr>
  </w:style>
  <w:style w:type="character" w:customStyle="1" w:styleId="TitleChar">
    <w:name w:val="Title Char"/>
    <w:basedOn w:val="DefaultParagraphFont"/>
    <w:link w:val="Title"/>
    <w:uiPriority w:val="10"/>
    <w:rsid w:val="007E7F36"/>
    <w:rPr>
      <w:rFonts w:asciiTheme="majorHAnsi" w:eastAsiaTheme="majorEastAsia" w:hAnsiTheme="majorHAnsi" w:cstheme="majorBidi"/>
      <w:caps/>
      <w:color w:val="FFFFFF" w:themeColor="background1"/>
      <w:spacing w:val="-10"/>
      <w:kern w:val="28"/>
      <w:sz w:val="52"/>
      <w:szCs w:val="56"/>
    </w:rPr>
  </w:style>
  <w:style w:type="paragraph" w:customStyle="1" w:styleId="MeetingInfo">
    <w:name w:val="Meeting Info"/>
    <w:basedOn w:val="Normal"/>
    <w:qFormat/>
    <w:rsid w:val="007E7F36"/>
    <w:pPr>
      <w:spacing w:after="0"/>
      <w:ind w:right="0"/>
    </w:pPr>
    <w:rPr>
      <w:color w:val="FFFFFF" w:themeColor="background1"/>
    </w:rPr>
  </w:style>
  <w:style w:type="table" w:styleId="TableGrid">
    <w:name w:val="Table Grid"/>
    <w:basedOn w:val="TableNormal"/>
    <w:uiPriority w:val="39"/>
    <w:rsid w:val="007E7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etingTimes">
    <w:name w:val="Meeting Times"/>
    <w:basedOn w:val="Normal"/>
    <w:qFormat/>
    <w:rsid w:val="007E7F36"/>
    <w:pPr>
      <w:spacing w:before="120" w:after="0"/>
      <w:ind w:left="0" w:right="0"/>
    </w:pPr>
    <w:rPr>
      <w:b/>
    </w:rPr>
  </w:style>
  <w:style w:type="paragraph" w:customStyle="1" w:styleId="ItemDescription">
    <w:name w:val="Item Description"/>
    <w:basedOn w:val="Normal"/>
    <w:qFormat/>
    <w:rsid w:val="00E21240"/>
    <w:pPr>
      <w:spacing w:after="120"/>
      <w:ind w:left="0" w:right="360"/>
    </w:pPr>
  </w:style>
  <w:style w:type="paragraph" w:customStyle="1" w:styleId="Location">
    <w:name w:val="Location"/>
    <w:basedOn w:val="Normal"/>
    <w:qFormat/>
    <w:rsid w:val="00E21240"/>
    <w:pPr>
      <w:spacing w:after="120"/>
      <w:ind w:left="0" w:right="0"/>
    </w:pPr>
  </w:style>
  <w:style w:type="paragraph" w:styleId="ListParagraph">
    <w:name w:val="List Paragraph"/>
    <w:basedOn w:val="Normal"/>
    <w:uiPriority w:val="34"/>
    <w:semiHidden/>
    <w:rsid w:val="00300B7C"/>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US%7bC8498C72-A494-4809-BB68-C43C7365B3E1%7d\%7bA1BA76A6-FE0C-4B55-B8C7-1253BB1BB0A9%7dTFff4d1e90-0d63-47f2-80ee-cf5551472de260f17577_win32-cd55e204b487.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0616221F-4E30-43DF-A3F1-757BC7DC278B}">
  <ds:schemaRefs>
    <ds:schemaRef ds:uri="http://schemas.microsoft.com/sharepoint/v3/contenttype/forms"/>
  </ds:schemaRefs>
</ds:datastoreItem>
</file>

<file path=customXml/itemProps2.xml><?xml version="1.0" encoding="utf-8"?>
<ds:datastoreItem xmlns:ds="http://schemas.openxmlformats.org/officeDocument/2006/customXml" ds:itemID="{98A423AF-50F4-4F0F-8C0A-54276ACA9E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93D2EA-46D7-41FA-B589-986E1F86EC7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{A1BA76A6-FE0C-4B55-B8C7-1253BB1BB0A9}TFff4d1e90-0d63-47f2-80ee-cf5551472de260f17577_win32-cd55e204b487.dotx</Template>
  <TotalTime>108</TotalTime>
  <Pages>13</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Thị Hương</cp:lastModifiedBy>
  <cp:revision>1</cp:revision>
  <dcterms:created xsi:type="dcterms:W3CDTF">2025-06-13T19:01:00Z</dcterms:created>
  <dcterms:modified xsi:type="dcterms:W3CDTF">2025-06-13T20:50:00Z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