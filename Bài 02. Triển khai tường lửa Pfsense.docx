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tmp" ContentType="image/gi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A9B045" w14:textId="77777777" w:rsidR="005D7940" w:rsidRDefault="005D7940" w:rsidP="005D7940">
      <w:pPr>
        <w:spacing w:before="120" w:after="0"/>
      </w:pPr>
      <w:r w:rsidRPr="0041428F"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1" layoutInCell="1" allowOverlap="1" wp14:anchorId="660C5789" wp14:editId="1BE1470A">
                <wp:simplePos x="0" y="0"/>
                <wp:positionH relativeFrom="page">
                  <wp:align>left</wp:align>
                </wp:positionH>
                <wp:positionV relativeFrom="paragraph">
                  <wp:posOffset>-457200</wp:posOffset>
                </wp:positionV>
                <wp:extent cx="8247380" cy="2895600"/>
                <wp:effectExtent l="0" t="0" r="1270" b="0"/>
                <wp:wrapNone/>
                <wp:docPr id="19" name="Graphic 17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247380" cy="2895600"/>
                          <a:chOff x="-7144" y="-7144"/>
                          <a:chExt cx="6005513" cy="1924050"/>
                        </a:xfrm>
                      </wpg:grpSpPr>
                      <wps:wsp>
                        <wps:cNvPr id="20" name="Freeform: Shape 20"/>
                        <wps:cNvSpPr/>
                        <wps:spPr>
                          <a:xfrm>
                            <a:off x="2121694" y="-7144"/>
                            <a:ext cx="3876675" cy="1762125"/>
                          </a:xfrm>
                          <a:custGeom>
                            <a:avLst/>
                            <a:gdLst>
                              <a:gd name="connsiteX0" fmla="*/ 3869531 w 3876675"/>
                              <a:gd name="connsiteY0" fmla="*/ 1359694 h 1762125"/>
                              <a:gd name="connsiteX1" fmla="*/ 2359819 w 3876675"/>
                              <a:gd name="connsiteY1" fmla="*/ 1744504 h 1762125"/>
                              <a:gd name="connsiteX2" fmla="*/ 7144 w 3876675"/>
                              <a:gd name="connsiteY2" fmla="*/ 1287304 h 1762125"/>
                              <a:gd name="connsiteX3" fmla="*/ 7144 w 3876675"/>
                              <a:gd name="connsiteY3" fmla="*/ 7144 h 1762125"/>
                              <a:gd name="connsiteX4" fmla="*/ 3869531 w 3876675"/>
                              <a:gd name="connsiteY4" fmla="*/ 7144 h 1762125"/>
                              <a:gd name="connsiteX5" fmla="*/ 3869531 w 3876675"/>
                              <a:gd name="connsiteY5" fmla="*/ 1359694 h 176212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3876675" h="1762125">
                                <a:moveTo>
                                  <a:pt x="3869531" y="1359694"/>
                                </a:moveTo>
                                <a:cubicBezTo>
                                  <a:pt x="3869531" y="1359694"/>
                                  <a:pt x="3379946" y="1834039"/>
                                  <a:pt x="2359819" y="1744504"/>
                                </a:cubicBezTo>
                                <a:cubicBezTo>
                                  <a:pt x="1339691" y="1654969"/>
                                  <a:pt x="936784" y="1180624"/>
                                  <a:pt x="7144" y="1287304"/>
                                </a:cubicBezTo>
                                <a:lnTo>
                                  <a:pt x="7144" y="7144"/>
                                </a:lnTo>
                                <a:lnTo>
                                  <a:pt x="3869531" y="7144"/>
                                </a:lnTo>
                                <a:lnTo>
                                  <a:pt x="3869531" y="13596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2"/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Freeform: Shape 22"/>
                        <wps:cNvSpPr/>
                        <wps:spPr>
                          <a:xfrm>
                            <a:off x="-7144" y="-7144"/>
                            <a:ext cx="6000750" cy="1924050"/>
                          </a:xfrm>
                          <a:custGeom>
                            <a:avLst/>
                            <a:gdLst>
                              <a:gd name="connsiteX0" fmla="*/ 7144 w 6000750"/>
                              <a:gd name="connsiteY0" fmla="*/ 1699736 h 1924050"/>
                              <a:gd name="connsiteX1" fmla="*/ 2934176 w 6000750"/>
                              <a:gd name="connsiteY1" fmla="*/ 1484471 h 1924050"/>
                              <a:gd name="connsiteX2" fmla="*/ 5998369 w 6000750"/>
                              <a:gd name="connsiteY2" fmla="*/ 893921 h 1924050"/>
                              <a:gd name="connsiteX3" fmla="*/ 5998369 w 6000750"/>
                              <a:gd name="connsiteY3" fmla="*/ 7144 h 1924050"/>
                              <a:gd name="connsiteX4" fmla="*/ 7144 w 6000750"/>
                              <a:gd name="connsiteY4" fmla="*/ 7144 h 1924050"/>
                              <a:gd name="connsiteX5" fmla="*/ 7144 w 6000750"/>
                              <a:gd name="connsiteY5" fmla="*/ 1699736 h 192405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6000750" h="1924050">
                                <a:moveTo>
                                  <a:pt x="7144" y="1699736"/>
                                </a:moveTo>
                                <a:cubicBezTo>
                                  <a:pt x="7144" y="1699736"/>
                                  <a:pt x="1410176" y="2317909"/>
                                  <a:pt x="2934176" y="1484471"/>
                                </a:cubicBezTo>
                                <a:cubicBezTo>
                                  <a:pt x="4459129" y="651986"/>
                                  <a:pt x="5998369" y="893921"/>
                                  <a:pt x="5998369" y="893921"/>
                                </a:cubicBezTo>
                                <a:lnTo>
                                  <a:pt x="5998369" y="7144"/>
                                </a:lnTo>
                                <a:lnTo>
                                  <a:pt x="7144" y="7144"/>
                                </a:lnTo>
                                <a:lnTo>
                                  <a:pt x="7144" y="16997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Freeform: Shape 23"/>
                        <wps:cNvSpPr/>
                        <wps:spPr>
                          <a:xfrm>
                            <a:off x="-7144" y="-7144"/>
                            <a:ext cx="6000750" cy="904875"/>
                          </a:xfrm>
                          <a:custGeom>
                            <a:avLst/>
                            <a:gdLst>
                              <a:gd name="connsiteX0" fmla="*/ 7144 w 6000750"/>
                              <a:gd name="connsiteY0" fmla="*/ 7144 h 904875"/>
                              <a:gd name="connsiteX1" fmla="*/ 7144 w 6000750"/>
                              <a:gd name="connsiteY1" fmla="*/ 613886 h 904875"/>
                              <a:gd name="connsiteX2" fmla="*/ 3546634 w 6000750"/>
                              <a:gd name="connsiteY2" fmla="*/ 574834 h 904875"/>
                              <a:gd name="connsiteX3" fmla="*/ 5998369 w 6000750"/>
                              <a:gd name="connsiteY3" fmla="*/ 893921 h 904875"/>
                              <a:gd name="connsiteX4" fmla="*/ 5998369 w 6000750"/>
                              <a:gd name="connsiteY4" fmla="*/ 7144 h 904875"/>
                              <a:gd name="connsiteX5" fmla="*/ 7144 w 6000750"/>
                              <a:gd name="connsiteY5" fmla="*/ 7144 h 90487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6000750" h="904875">
                                <a:moveTo>
                                  <a:pt x="7144" y="7144"/>
                                </a:moveTo>
                                <a:lnTo>
                                  <a:pt x="7144" y="613886"/>
                                </a:lnTo>
                                <a:cubicBezTo>
                                  <a:pt x="647224" y="1034891"/>
                                  <a:pt x="2136934" y="964406"/>
                                  <a:pt x="3546634" y="574834"/>
                                </a:cubicBezTo>
                                <a:cubicBezTo>
                                  <a:pt x="4882039" y="205264"/>
                                  <a:pt x="5998369" y="893921"/>
                                  <a:pt x="5998369" y="893921"/>
                                </a:cubicBezTo>
                                <a:lnTo>
                                  <a:pt x="5998369" y="7144"/>
                                </a:lnTo>
                                <a:lnTo>
                                  <a:pt x="7144" y="7144"/>
                                </a:lnTo>
                                <a:close/>
                              </a:path>
                            </a:pathLst>
                          </a:custGeom>
                          <a:gradFill flip="none" rotWithShape="1">
                            <a:gsLst>
                              <a:gs pos="0">
                                <a:schemeClr val="accent1"/>
                              </a:gs>
                              <a:gs pos="100000">
                                <a:schemeClr val="accent1">
                                  <a:lumMod val="60000"/>
                                  <a:lumOff val="40000"/>
                                </a:schemeClr>
                              </a:gs>
                            </a:gsLst>
                            <a:lin ang="0" scaled="1"/>
                            <a:tileRect/>
                          </a:gra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Freeform: Shape 24"/>
                        <wps:cNvSpPr/>
                        <wps:spPr>
                          <a:xfrm>
                            <a:off x="3176111" y="924401"/>
                            <a:ext cx="2819400" cy="828675"/>
                          </a:xfrm>
                          <a:custGeom>
                            <a:avLst/>
                            <a:gdLst>
                              <a:gd name="connsiteX0" fmla="*/ 7144 w 2819400"/>
                              <a:gd name="connsiteY0" fmla="*/ 481489 h 828675"/>
                              <a:gd name="connsiteX1" fmla="*/ 1305401 w 2819400"/>
                              <a:gd name="connsiteY1" fmla="*/ 812959 h 828675"/>
                              <a:gd name="connsiteX2" fmla="*/ 2815114 w 2819400"/>
                              <a:gd name="connsiteY2" fmla="*/ 428149 h 828675"/>
                              <a:gd name="connsiteX3" fmla="*/ 2815114 w 2819400"/>
                              <a:gd name="connsiteY3" fmla="*/ 7144 h 828675"/>
                              <a:gd name="connsiteX4" fmla="*/ 7144 w 2819400"/>
                              <a:gd name="connsiteY4" fmla="*/ 481489 h 82867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2819400" h="828675">
                                <a:moveTo>
                                  <a:pt x="7144" y="481489"/>
                                </a:moveTo>
                                <a:cubicBezTo>
                                  <a:pt x="380524" y="602456"/>
                                  <a:pt x="751999" y="764381"/>
                                  <a:pt x="1305401" y="812959"/>
                                </a:cubicBezTo>
                                <a:cubicBezTo>
                                  <a:pt x="2325529" y="902494"/>
                                  <a:pt x="2815114" y="428149"/>
                                  <a:pt x="2815114" y="428149"/>
                                </a:cubicBezTo>
                                <a:lnTo>
                                  <a:pt x="2815114" y="7144"/>
                                </a:lnTo>
                                <a:cubicBezTo>
                                  <a:pt x="2332196" y="236696"/>
                                  <a:pt x="1376839" y="568166"/>
                                  <a:pt x="7144" y="481489"/>
                                </a:cubicBez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schemeClr val="accent2"/>
                              </a:gs>
                              <a:gs pos="100000">
                                <a:schemeClr val="accent2">
                                  <a:lumMod val="75000"/>
                                </a:schemeClr>
                              </a:gs>
                            </a:gsLst>
                            <a:lin ang="0" scaled="1"/>
                          </a:gra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13C3096" id="Graphic 17" o:spid="_x0000_s1026" alt="&quot;&quot;" style="position:absolute;margin-left:0;margin-top:-36pt;width:649.4pt;height:228pt;z-index:-251657216;mso-position-horizontal:left;mso-position-horizontal-relative:page;mso-width-relative:margin;mso-height-relative:margin" coordorigin="-71,-71" coordsize="60055,19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">
                <v:shape id="Freeform: Shape 20" o:spid="_x0000_s1027" style="position:absolute;left:21216;top:-71;width:38767;height:17620;visibility:visible;mso-wrap-style:square;v-text-anchor:middle" coordsize="3876675,1762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" path="m3869531,1359694v,,-489585,474345,-1509712,384810c1339691,1654969,936784,1180624,7144,1287304l7144,7144r3862387,l3869531,1359694xe" fillcolor="#009dd9 [3205]" stroked="f">
                  <v:stroke joinstyle="miter"/>
                  <v:path arrowok="t" o:connecttype="custom" o:connectlocs="3869531,1359694;2359819,1744504;7144,1287304;7144,7144;3869531,7144;3869531,1359694" o:connectangles="0,0,0,0,0,0"/>
                </v:shape>
                <v:shape id="Freeform: Shape 22" o:spid="_x0000_s1028" style="position:absolute;left:-71;top:-71;width:60007;height:19240;visibility:visible;mso-wrap-style:square;v-text-anchor:middle" coordsize="6000750,1924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" path="m7144,1699736v,,1403032,618173,2927032,-215265c4459129,651986,5998369,893921,5998369,893921r,-886777l7144,7144r,1692592xe" fillcolor="#17406d [3204]" stroked="f">
                  <v:stroke joinstyle="miter"/>
                  <v:path arrowok="t" o:connecttype="custom" o:connectlocs="7144,1699736;2934176,1484471;5998369,893921;5998369,7144;7144,7144;7144,1699736" o:connectangles="0,0,0,0,0,0"/>
                </v:shape>
                <v:shape id="Freeform: Shape 23" o:spid="_x0000_s1029" style="position:absolute;left:-71;top:-71;width:60007;height:9048;visibility:visible;mso-wrap-style:square;v-text-anchor:middle" coordsize="6000750,904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" path="m7144,7144r,606742c647224,1034891,2136934,964406,3546634,574834,4882039,205264,5998369,893921,5998369,893921r,-886777l7144,7144xe" fillcolor="#17406d [3204]" stroked="f">
                  <v:fill color2="#4389d7 [1940]" rotate="t" angle="90" focus="100%" type="gradient"/>
                  <v:stroke joinstyle="miter"/>
                  <v:path arrowok="t" o:connecttype="custom" o:connectlocs="7144,7144;7144,613886;3546634,574834;5998369,893921;5998369,7144;7144,7144" o:connectangles="0,0,0,0,0,0"/>
                </v:shape>
                <v:shape id="Freeform: Shape 24" o:spid="_x0000_s1030" style="position:absolute;left:31761;top:9244;width:28194;height:8286;visibility:visible;mso-wrap-style:square;v-text-anchor:middle" coordsize="2819400,828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" path="m7144,481489c380524,602456,751999,764381,1305401,812959,2325529,902494,2815114,428149,2815114,428149r,-421005c2332196,236696,1376839,568166,7144,481489xe" fillcolor="#009dd9 [3205]" stroked="f">
                  <v:fill color2="#0075a2 [2405]" angle="90" focus="100%" type="gradient"/>
                  <v:stroke joinstyle="miter"/>
                  <v:path arrowok="t" o:connecttype="custom" o:connectlocs="7144,481489;1305401,812959;2815114,428149;2815114,7144;7144,481489" o:connectangles="0,0,0,0,0"/>
                </v:shape>
                <w10:wrap anchorx="page"/>
                <w10:anchorlock/>
              </v:group>
            </w:pict>
          </mc:Fallback>
        </mc:AlternateContent>
      </w:r>
    </w:p>
    <w:tbl>
      <w:tblPr>
        <w:tblW w:w="5000" w:type="pct"/>
        <w:jc w:val="center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  <w:tblDescription w:val="Header layout table"/>
      </w:tblPr>
      <w:tblGrid>
        <w:gridCol w:w="2070"/>
        <w:gridCol w:w="5130"/>
        <w:gridCol w:w="3600"/>
      </w:tblGrid>
      <w:tr w:rsidR="00A66B18" w:rsidRPr="0041428F" w14:paraId="67D0E507" w14:textId="77777777" w:rsidTr="00A6783B">
        <w:trPr>
          <w:trHeight w:val="270"/>
          <w:jc w:val="center"/>
        </w:trPr>
        <w:tc>
          <w:tcPr>
            <w:tcW w:w="10800" w:type="dxa"/>
            <w:gridSpan w:val="3"/>
          </w:tcPr>
          <w:p w14:paraId="64DC05A1" w14:textId="47F836AF" w:rsidR="00A66B18" w:rsidRPr="00F60EB4" w:rsidRDefault="0055653D" w:rsidP="0055653D">
            <w:pPr>
              <w:pStyle w:val="Title"/>
              <w:jc w:val="center"/>
              <w:rPr>
                <w:rFonts w:ascii="Times New Roman" w:hAnsi="Times New Roman" w:cs="Times New Roman"/>
                <w:b/>
                <w:bCs/>
                <w:sz w:val="60"/>
                <w:szCs w:val="60"/>
                <w:lang w:val="vi-VN"/>
              </w:rPr>
            </w:pPr>
            <w:r w:rsidRPr="00A9409E">
              <w:rPr>
                <w:rFonts w:ascii="Times New Roman" w:hAnsi="Times New Roman" w:cs="Times New Roman"/>
                <w:b/>
                <w:bCs/>
                <w:color w:val="FFFFFF" w:themeColor="background1"/>
                <w:sz w:val="60"/>
                <w:szCs w:val="60"/>
              </w:rPr>
              <w:t>Cài</w:t>
            </w:r>
            <w:r w:rsidRPr="00A9409E">
              <w:rPr>
                <w:rFonts w:ascii="Times New Roman" w:hAnsi="Times New Roman" w:cs="Times New Roman"/>
                <w:b/>
                <w:bCs/>
                <w:color w:val="FFFFFF" w:themeColor="background1"/>
                <w:sz w:val="60"/>
                <w:szCs w:val="60"/>
                <w:lang w:val="vi-VN"/>
              </w:rPr>
              <w:t xml:space="preserve"> đặt và cấu hình tường lửa </w:t>
            </w:r>
            <w:proofErr w:type="spellStart"/>
            <w:r w:rsidRPr="00A9409E">
              <w:rPr>
                <w:rFonts w:ascii="Times New Roman" w:hAnsi="Times New Roman" w:cs="Times New Roman"/>
                <w:b/>
                <w:bCs/>
                <w:color w:val="FFFFFF" w:themeColor="background1"/>
                <w:sz w:val="60"/>
                <w:szCs w:val="60"/>
                <w:lang w:val="vi-VN"/>
              </w:rPr>
              <w:t>Pfsense</w:t>
            </w:r>
            <w:proofErr w:type="spellEnd"/>
          </w:p>
        </w:tc>
      </w:tr>
      <w:tr w:rsidR="007E7F36" w:rsidRPr="0041428F" w14:paraId="16E51654" w14:textId="77777777" w:rsidTr="007E7F36">
        <w:trPr>
          <w:trHeight w:val="630"/>
          <w:jc w:val="center"/>
        </w:trPr>
        <w:tc>
          <w:tcPr>
            <w:tcW w:w="10800" w:type="dxa"/>
            <w:gridSpan w:val="3"/>
            <w:vAlign w:val="bottom"/>
          </w:tcPr>
          <w:p w14:paraId="53EF1AD4" w14:textId="77777777" w:rsidR="007E7F36" w:rsidRDefault="007E7F36" w:rsidP="00A66B18">
            <w:pPr>
              <w:pStyle w:val="ContactInfo"/>
            </w:pPr>
          </w:p>
        </w:tc>
      </w:tr>
      <w:tr w:rsidR="007E7F36" w:rsidRPr="0041428F" w14:paraId="6FE2582B" w14:textId="77777777" w:rsidTr="007E7F36">
        <w:trPr>
          <w:trHeight w:val="492"/>
          <w:jc w:val="center"/>
        </w:trPr>
        <w:tc>
          <w:tcPr>
            <w:tcW w:w="2070" w:type="dxa"/>
          </w:tcPr>
          <w:p w14:paraId="6D9649CA" w14:textId="413605DE" w:rsidR="007E7F36" w:rsidRPr="00F60EB4" w:rsidRDefault="0055653D" w:rsidP="007E7F36">
            <w:pPr>
              <w:pStyle w:val="MeetingInf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proofErr w:type="spellStart"/>
            <w:r w:rsidRPr="00F60EB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Họ</w:t>
            </w:r>
            <w:proofErr w:type="spellEnd"/>
            <w:r w:rsidRPr="00F60EB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 xml:space="preserve"> và tên:</w:t>
            </w:r>
          </w:p>
        </w:tc>
        <w:tc>
          <w:tcPr>
            <w:tcW w:w="5130" w:type="dxa"/>
          </w:tcPr>
          <w:p w14:paraId="3999A9D8" w14:textId="2BFCE8F6" w:rsidR="007E7F36" w:rsidRPr="00F60EB4" w:rsidRDefault="0055653D" w:rsidP="007E7F36">
            <w:pPr>
              <w:pStyle w:val="ContactInf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F60EB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Nguyễn</w:t>
            </w:r>
            <w:r w:rsidRPr="00F60EB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 xml:space="preserve"> Thị Hương</w:t>
            </w:r>
          </w:p>
        </w:tc>
        <w:tc>
          <w:tcPr>
            <w:tcW w:w="3600" w:type="dxa"/>
            <w:vAlign w:val="bottom"/>
          </w:tcPr>
          <w:p w14:paraId="571586D4" w14:textId="77777777" w:rsidR="007E7F36" w:rsidRDefault="007E7F36" w:rsidP="00A66B18">
            <w:pPr>
              <w:pStyle w:val="ContactInfo"/>
            </w:pPr>
          </w:p>
        </w:tc>
      </w:tr>
      <w:tr w:rsidR="007E7F36" w:rsidRPr="0041428F" w14:paraId="6D069D19" w14:textId="77777777" w:rsidTr="007E7F36">
        <w:trPr>
          <w:trHeight w:val="492"/>
          <w:jc w:val="center"/>
        </w:trPr>
        <w:tc>
          <w:tcPr>
            <w:tcW w:w="2070" w:type="dxa"/>
          </w:tcPr>
          <w:p w14:paraId="595D4BB3" w14:textId="43631E87" w:rsidR="007E7F36" w:rsidRPr="00F60EB4" w:rsidRDefault="0055653D" w:rsidP="007E7F36">
            <w:pPr>
              <w:pStyle w:val="MeetingInf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proofErr w:type="gramStart"/>
            <w:r w:rsidRPr="00F60EB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Mã</w:t>
            </w:r>
            <w:proofErr w:type="spellEnd"/>
            <w:proofErr w:type="gramEnd"/>
            <w:r w:rsidRPr="00F60EB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 xml:space="preserve"> SV</w:t>
            </w:r>
            <w:r w:rsidR="007E7F36" w:rsidRPr="00F60EB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:</w:t>
            </w:r>
          </w:p>
        </w:tc>
        <w:tc>
          <w:tcPr>
            <w:tcW w:w="5130" w:type="dxa"/>
          </w:tcPr>
          <w:p w14:paraId="6B2E0963" w14:textId="2DC126C6" w:rsidR="007E7F36" w:rsidRPr="00F60EB4" w:rsidRDefault="0055653D" w:rsidP="007E7F36">
            <w:pPr>
              <w:pStyle w:val="ContactInf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60EB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AT190425</w:t>
            </w:r>
          </w:p>
        </w:tc>
        <w:tc>
          <w:tcPr>
            <w:tcW w:w="3600" w:type="dxa"/>
            <w:vAlign w:val="bottom"/>
          </w:tcPr>
          <w:p w14:paraId="602B025D" w14:textId="77777777" w:rsidR="007E7F36" w:rsidRDefault="007E7F36" w:rsidP="00A66B18">
            <w:pPr>
              <w:pStyle w:val="ContactInfo"/>
            </w:pPr>
          </w:p>
        </w:tc>
      </w:tr>
      <w:tr w:rsidR="007E7F36" w:rsidRPr="0041428F" w14:paraId="2FC60190" w14:textId="77777777" w:rsidTr="007E7F36">
        <w:trPr>
          <w:trHeight w:val="492"/>
          <w:jc w:val="center"/>
        </w:trPr>
        <w:tc>
          <w:tcPr>
            <w:tcW w:w="2070" w:type="dxa"/>
          </w:tcPr>
          <w:p w14:paraId="31C5B6D4" w14:textId="6C5A9749" w:rsidR="007E7F36" w:rsidRPr="00F60EB4" w:rsidRDefault="0055653D" w:rsidP="007E7F36">
            <w:pPr>
              <w:pStyle w:val="MeetingInf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60EB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Môn</w:t>
            </w:r>
            <w:r w:rsidR="007E7F36" w:rsidRPr="00F60EB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:</w:t>
            </w:r>
          </w:p>
        </w:tc>
        <w:tc>
          <w:tcPr>
            <w:tcW w:w="5130" w:type="dxa"/>
          </w:tcPr>
          <w:p w14:paraId="0903A87A" w14:textId="2B983728" w:rsidR="007E7F36" w:rsidRPr="00F60EB4" w:rsidRDefault="0055653D" w:rsidP="007E7F36">
            <w:pPr>
              <w:pStyle w:val="ContactInf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proofErr w:type="gramStart"/>
            <w:r w:rsidRPr="00F60EB4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An</w:t>
            </w:r>
            <w:proofErr w:type="gramEnd"/>
            <w:r w:rsidRPr="00F60EB4">
              <w:rPr>
                <w:rStyle w:val="Strong"/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toàn mạng máy tính</w:t>
            </w:r>
          </w:p>
        </w:tc>
        <w:tc>
          <w:tcPr>
            <w:tcW w:w="3600" w:type="dxa"/>
            <w:vAlign w:val="bottom"/>
          </w:tcPr>
          <w:p w14:paraId="6C631268" w14:textId="77777777" w:rsidR="007E7F36" w:rsidRDefault="007E7F36" w:rsidP="00A66B18">
            <w:pPr>
              <w:pStyle w:val="ContactInfo"/>
            </w:pPr>
          </w:p>
        </w:tc>
      </w:tr>
      <w:tr w:rsidR="007E7F36" w:rsidRPr="0041428F" w14:paraId="75A98FD2" w14:textId="77777777" w:rsidTr="007E7F36">
        <w:trPr>
          <w:trHeight w:val="492"/>
          <w:jc w:val="center"/>
        </w:trPr>
        <w:tc>
          <w:tcPr>
            <w:tcW w:w="2070" w:type="dxa"/>
          </w:tcPr>
          <w:p w14:paraId="5A36CCCC" w14:textId="220128D5" w:rsidR="007E7F36" w:rsidRPr="0055653D" w:rsidRDefault="007E7F36" w:rsidP="0055653D">
            <w:pPr>
              <w:pStyle w:val="MeetingInfo"/>
              <w:rPr>
                <w:rFonts w:ascii="Tahoma" w:hAnsi="Tahoma"/>
                <w:lang w:val="vi-VN"/>
              </w:rPr>
            </w:pPr>
          </w:p>
        </w:tc>
        <w:tc>
          <w:tcPr>
            <w:tcW w:w="5130" w:type="dxa"/>
          </w:tcPr>
          <w:p w14:paraId="035BA600" w14:textId="3E6C258C" w:rsidR="007E7F36" w:rsidRDefault="007E7F36" w:rsidP="007E7F36">
            <w:pPr>
              <w:pStyle w:val="ContactInfo"/>
            </w:pPr>
          </w:p>
        </w:tc>
        <w:tc>
          <w:tcPr>
            <w:tcW w:w="3600" w:type="dxa"/>
            <w:vAlign w:val="bottom"/>
          </w:tcPr>
          <w:p w14:paraId="6DFBF316" w14:textId="77777777" w:rsidR="007E7F36" w:rsidRDefault="007E7F36" w:rsidP="00A66B18">
            <w:pPr>
              <w:pStyle w:val="ContactInfo"/>
            </w:pPr>
          </w:p>
        </w:tc>
      </w:tr>
    </w:tbl>
    <w:p w14:paraId="53982BDE" w14:textId="36016519" w:rsidR="007E7F36" w:rsidRPr="00A9409E" w:rsidRDefault="0055653D" w:rsidP="0055653D">
      <w:pPr>
        <w:pStyle w:val="Heading1"/>
        <w:rPr>
          <w:rFonts w:ascii="Times New Roman" w:hAnsi="Times New Roman" w:cs="Times New Roman"/>
          <w:b/>
          <w:bCs/>
          <w:sz w:val="48"/>
          <w:szCs w:val="48"/>
          <w:lang w:val="vi-VN"/>
        </w:rPr>
      </w:pPr>
      <w:r>
        <w:rPr>
          <w:rFonts w:ascii="Tahoma" w:hAnsi="Tahoma"/>
          <w:lang w:val="vi-VN"/>
        </w:rPr>
        <w:tab/>
      </w:r>
      <w:r w:rsidRPr="00A9409E">
        <w:rPr>
          <w:rFonts w:ascii="Times New Roman" w:hAnsi="Times New Roman" w:cs="Times New Roman"/>
          <w:b/>
          <w:bCs/>
          <w:color w:val="000000" w:themeColor="text1"/>
          <w:sz w:val="48"/>
          <w:szCs w:val="48"/>
          <w:lang w:val="vi-VN"/>
        </w:rPr>
        <w:t>Nội dung thực hành</w:t>
      </w:r>
    </w:p>
    <w:p w14:paraId="48E4E2CB" w14:textId="77777777" w:rsidR="00F60EB4" w:rsidRPr="00F60EB4" w:rsidRDefault="00F60EB4" w:rsidP="00F60EB4">
      <w:pPr>
        <w:rPr>
          <w:rFonts w:ascii="Tahoma" w:hAnsi="Tahoma"/>
          <w:lang w:val="vi-VN"/>
        </w:rPr>
      </w:pPr>
    </w:p>
    <w:tbl>
      <w:tblPr>
        <w:tblW w:w="5000" w:type="pct"/>
        <w:jc w:val="center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630"/>
        <w:gridCol w:w="2700"/>
        <w:gridCol w:w="5130"/>
        <w:gridCol w:w="2340"/>
      </w:tblGrid>
      <w:tr w:rsidR="007E7F36" w14:paraId="7D140C2E" w14:textId="77777777" w:rsidTr="00F60EB4">
        <w:trPr>
          <w:trHeight w:val="1440"/>
          <w:jc w:val="center"/>
        </w:trPr>
        <w:tc>
          <w:tcPr>
            <w:tcW w:w="630" w:type="dxa"/>
          </w:tcPr>
          <w:p w14:paraId="0FD7C61C" w14:textId="77777777" w:rsidR="007E7F36" w:rsidRDefault="007E7F36" w:rsidP="007E7F36"/>
        </w:tc>
        <w:tc>
          <w:tcPr>
            <w:tcW w:w="2700" w:type="dxa"/>
          </w:tcPr>
          <w:p w14:paraId="63D7C735" w14:textId="42540114" w:rsidR="007E7F36" w:rsidRPr="00F60EB4" w:rsidRDefault="0055653D" w:rsidP="007E7F36">
            <w:pPr>
              <w:pStyle w:val="MeetingTimes"/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proofErr w:type="spellStart"/>
            <w:r w:rsidRPr="00F60EB4">
              <w:rPr>
                <w:rFonts w:ascii="Times New Roman" w:hAnsi="Times New Roman" w:cs="Times New Roman"/>
                <w:sz w:val="32"/>
                <w:szCs w:val="32"/>
              </w:rPr>
              <w:t>Kịch</w:t>
            </w:r>
            <w:proofErr w:type="spellEnd"/>
            <w:r w:rsidRPr="00F60EB4"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bản 1:</w:t>
            </w:r>
          </w:p>
        </w:tc>
        <w:tc>
          <w:tcPr>
            <w:tcW w:w="5130" w:type="dxa"/>
          </w:tcPr>
          <w:p w14:paraId="68022E71" w14:textId="517C5A50" w:rsidR="007E7F36" w:rsidRPr="00F60EB4" w:rsidRDefault="0055653D" w:rsidP="00E21240">
            <w:pPr>
              <w:pStyle w:val="ItemDescription"/>
              <w:rPr>
                <w:rFonts w:ascii="Times New Roman" w:hAnsi="Times New Roman" w:cs="Times New Roman"/>
                <w:i/>
                <w:iCs/>
                <w:sz w:val="32"/>
                <w:szCs w:val="32"/>
                <w:lang w:val="vi-VN"/>
              </w:rPr>
            </w:pPr>
            <w:r w:rsidRPr="00F60EB4"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  <w:t>Cho</w:t>
            </w:r>
            <w:r w:rsidRPr="00F60EB4">
              <w:rPr>
                <w:rFonts w:ascii="Times New Roman" w:hAnsi="Times New Roman" w:cs="Times New Roman"/>
                <w:i/>
                <w:iCs/>
                <w:sz w:val="32"/>
                <w:szCs w:val="32"/>
                <w:lang w:val="vi-VN"/>
              </w:rPr>
              <w:t xml:space="preserve"> phép máy trạm trong LAN </w:t>
            </w:r>
            <w:proofErr w:type="spellStart"/>
            <w:r w:rsidRPr="00F60EB4">
              <w:rPr>
                <w:rFonts w:ascii="Times New Roman" w:hAnsi="Times New Roman" w:cs="Times New Roman"/>
                <w:i/>
                <w:iCs/>
                <w:sz w:val="32"/>
                <w:szCs w:val="32"/>
                <w:lang w:val="vi-VN"/>
              </w:rPr>
              <w:t>ping</w:t>
            </w:r>
            <w:proofErr w:type="spellEnd"/>
            <w:r w:rsidRPr="00F60EB4">
              <w:rPr>
                <w:rFonts w:ascii="Times New Roman" w:hAnsi="Times New Roman" w:cs="Times New Roman"/>
                <w:i/>
                <w:iCs/>
                <w:sz w:val="32"/>
                <w:szCs w:val="32"/>
                <w:lang w:val="vi-VN"/>
              </w:rPr>
              <w:t xml:space="preserve"> ra </w:t>
            </w:r>
            <w:proofErr w:type="spellStart"/>
            <w:r w:rsidRPr="00F60EB4">
              <w:rPr>
                <w:rFonts w:ascii="Times New Roman" w:hAnsi="Times New Roman" w:cs="Times New Roman"/>
                <w:i/>
                <w:iCs/>
                <w:sz w:val="32"/>
                <w:szCs w:val="32"/>
                <w:lang w:val="vi-VN"/>
              </w:rPr>
              <w:t>Internet</w:t>
            </w:r>
            <w:proofErr w:type="spellEnd"/>
          </w:p>
        </w:tc>
        <w:tc>
          <w:tcPr>
            <w:tcW w:w="2340" w:type="dxa"/>
          </w:tcPr>
          <w:p w14:paraId="36BC9E5C" w14:textId="3EE9C2B3" w:rsidR="007E7F36" w:rsidRPr="00F60EB4" w:rsidRDefault="00F60EB4" w:rsidP="00E21240">
            <w:pPr>
              <w:pStyle w:val="Location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F60EB4">
              <w:rPr>
                <w:rFonts w:ascii="Segoe UI Emoji" w:hAnsi="Segoe UI Emoji" w:cs="Segoe UI Emoji"/>
                <w:b/>
                <w:bCs/>
                <w:sz w:val="28"/>
                <w:szCs w:val="28"/>
              </w:rPr>
              <w:t>✅</w:t>
            </w:r>
            <w:r w:rsidRPr="00F60EB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60EB4">
              <w:rPr>
                <w:rFonts w:ascii="Times New Roman" w:hAnsi="Times New Roman" w:cs="Times New Roman"/>
                <w:sz w:val="28"/>
                <w:szCs w:val="28"/>
              </w:rPr>
              <w:t>Đã</w:t>
            </w:r>
            <w:proofErr w:type="spellEnd"/>
            <w:r w:rsidRPr="00F60EB4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hoàn thành</w:t>
            </w:r>
          </w:p>
        </w:tc>
      </w:tr>
      <w:tr w:rsidR="00E21240" w14:paraId="39203D96" w14:textId="77777777" w:rsidTr="00F60EB4">
        <w:trPr>
          <w:trHeight w:val="1440"/>
          <w:jc w:val="center"/>
        </w:trPr>
        <w:tc>
          <w:tcPr>
            <w:tcW w:w="630" w:type="dxa"/>
          </w:tcPr>
          <w:p w14:paraId="05243BF9" w14:textId="77777777" w:rsidR="00E21240" w:rsidRDefault="00E21240" w:rsidP="00E21240"/>
        </w:tc>
        <w:tc>
          <w:tcPr>
            <w:tcW w:w="2700" w:type="dxa"/>
          </w:tcPr>
          <w:p w14:paraId="5A1D6B4A" w14:textId="1844E21F" w:rsidR="00E21240" w:rsidRPr="00F60EB4" w:rsidRDefault="0055653D" w:rsidP="00E21240">
            <w:pPr>
              <w:pStyle w:val="MeetingTimes"/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proofErr w:type="spellStart"/>
            <w:r w:rsidRPr="00F60EB4">
              <w:rPr>
                <w:rFonts w:ascii="Times New Roman" w:hAnsi="Times New Roman" w:cs="Times New Roman"/>
                <w:sz w:val="32"/>
                <w:szCs w:val="32"/>
              </w:rPr>
              <w:t>Kịch</w:t>
            </w:r>
            <w:proofErr w:type="spellEnd"/>
            <w:r w:rsidRPr="00F60EB4"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bản 2:</w:t>
            </w:r>
          </w:p>
        </w:tc>
        <w:tc>
          <w:tcPr>
            <w:tcW w:w="5130" w:type="dxa"/>
          </w:tcPr>
          <w:p w14:paraId="35A9D9B0" w14:textId="091F7118" w:rsidR="00E21240" w:rsidRPr="00F60EB4" w:rsidRDefault="0055653D" w:rsidP="00E21240">
            <w:pPr>
              <w:pStyle w:val="ItemDescription"/>
              <w:rPr>
                <w:rFonts w:ascii="Times New Roman" w:hAnsi="Times New Roman" w:cs="Times New Roman"/>
                <w:i/>
                <w:iCs/>
                <w:sz w:val="32"/>
                <w:szCs w:val="32"/>
                <w:lang w:val="vi-VN"/>
              </w:rPr>
            </w:pPr>
            <w:r w:rsidRPr="00F60EB4"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  <w:t>Cho</w:t>
            </w:r>
            <w:r w:rsidRPr="00F60EB4">
              <w:rPr>
                <w:rFonts w:ascii="Times New Roman" w:hAnsi="Times New Roman" w:cs="Times New Roman"/>
                <w:i/>
                <w:iCs/>
                <w:sz w:val="32"/>
                <w:szCs w:val="32"/>
                <w:lang w:val="vi-VN"/>
              </w:rPr>
              <w:t xml:space="preserve"> phép máy tính trong LAN truy vấn DNS ra </w:t>
            </w:r>
            <w:proofErr w:type="spellStart"/>
            <w:r w:rsidRPr="00F60EB4">
              <w:rPr>
                <w:rFonts w:ascii="Times New Roman" w:hAnsi="Times New Roman" w:cs="Times New Roman"/>
                <w:i/>
                <w:iCs/>
                <w:sz w:val="32"/>
                <w:szCs w:val="32"/>
                <w:lang w:val="vi-VN"/>
              </w:rPr>
              <w:t>Internet</w:t>
            </w:r>
            <w:proofErr w:type="spellEnd"/>
          </w:p>
        </w:tc>
        <w:tc>
          <w:tcPr>
            <w:tcW w:w="2340" w:type="dxa"/>
          </w:tcPr>
          <w:p w14:paraId="50110CAE" w14:textId="178D858C" w:rsidR="00E21240" w:rsidRPr="00F60EB4" w:rsidRDefault="00F60EB4" w:rsidP="00E21240">
            <w:pPr>
              <w:pStyle w:val="Location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F60EB4">
              <w:rPr>
                <w:rFonts w:ascii="Segoe UI Emoji" w:hAnsi="Segoe UI Emoji" w:cs="Segoe UI Emoji"/>
                <w:b/>
                <w:bCs/>
                <w:sz w:val="28"/>
                <w:szCs w:val="28"/>
              </w:rPr>
              <w:t>✅</w:t>
            </w:r>
            <w:r w:rsidRPr="00F60EB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60EB4">
              <w:rPr>
                <w:rFonts w:ascii="Times New Roman" w:hAnsi="Times New Roman" w:cs="Times New Roman"/>
                <w:sz w:val="28"/>
                <w:szCs w:val="28"/>
              </w:rPr>
              <w:t>Đã</w:t>
            </w:r>
            <w:proofErr w:type="spellEnd"/>
            <w:r w:rsidRPr="00F60EB4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hoàn thành </w:t>
            </w:r>
          </w:p>
        </w:tc>
      </w:tr>
      <w:tr w:rsidR="00E21240" w14:paraId="249D255B" w14:textId="77777777" w:rsidTr="00F60EB4">
        <w:trPr>
          <w:trHeight w:val="1440"/>
          <w:jc w:val="center"/>
        </w:trPr>
        <w:tc>
          <w:tcPr>
            <w:tcW w:w="630" w:type="dxa"/>
          </w:tcPr>
          <w:p w14:paraId="24E77D2F" w14:textId="75D805D5" w:rsidR="00E21240" w:rsidRPr="0055653D" w:rsidRDefault="00E21240" w:rsidP="00E21240">
            <w:pPr>
              <w:rPr>
                <w:rFonts w:ascii="Tahoma" w:hAnsi="Tahoma"/>
                <w:lang w:val="vi-VN"/>
              </w:rPr>
            </w:pPr>
          </w:p>
        </w:tc>
        <w:tc>
          <w:tcPr>
            <w:tcW w:w="2700" w:type="dxa"/>
          </w:tcPr>
          <w:p w14:paraId="5FBA37CF" w14:textId="505F8D61" w:rsidR="00E21240" w:rsidRPr="00F60EB4" w:rsidRDefault="0055653D" w:rsidP="00E21240">
            <w:pPr>
              <w:pStyle w:val="MeetingTimes"/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r w:rsidRPr="00F60EB4"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Kịch bản 3:</w:t>
            </w:r>
          </w:p>
        </w:tc>
        <w:tc>
          <w:tcPr>
            <w:tcW w:w="5130" w:type="dxa"/>
          </w:tcPr>
          <w:p w14:paraId="05FBE1D6" w14:textId="5E53F5B5" w:rsidR="00E21240" w:rsidRPr="00F60EB4" w:rsidRDefault="0055653D" w:rsidP="00E21240">
            <w:pPr>
              <w:pStyle w:val="ItemDescription"/>
              <w:rPr>
                <w:rFonts w:ascii="Times New Roman" w:hAnsi="Times New Roman" w:cs="Times New Roman"/>
                <w:i/>
                <w:iCs/>
                <w:sz w:val="32"/>
                <w:szCs w:val="32"/>
                <w:lang w:val="vi-VN"/>
              </w:rPr>
            </w:pPr>
            <w:r w:rsidRPr="00F60EB4"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  <w:t>Cho</w:t>
            </w:r>
            <w:r w:rsidRPr="00F60EB4">
              <w:rPr>
                <w:rFonts w:ascii="Times New Roman" w:hAnsi="Times New Roman" w:cs="Times New Roman"/>
                <w:i/>
                <w:iCs/>
                <w:sz w:val="32"/>
                <w:szCs w:val="32"/>
                <w:lang w:val="vi-VN"/>
              </w:rPr>
              <w:t xml:space="preserve"> phép máy tính trong mạng LAN truy cập </w:t>
            </w:r>
            <w:proofErr w:type="spellStart"/>
            <w:r w:rsidRPr="00F60EB4">
              <w:rPr>
                <w:rFonts w:ascii="Times New Roman" w:hAnsi="Times New Roman" w:cs="Times New Roman"/>
                <w:i/>
                <w:iCs/>
                <w:sz w:val="32"/>
                <w:szCs w:val="32"/>
                <w:lang w:val="vi-VN"/>
              </w:rPr>
              <w:t>website</w:t>
            </w:r>
            <w:proofErr w:type="spellEnd"/>
            <w:r w:rsidRPr="00F60EB4">
              <w:rPr>
                <w:rFonts w:ascii="Times New Roman" w:hAnsi="Times New Roman" w:cs="Times New Roman"/>
                <w:i/>
                <w:iCs/>
                <w:sz w:val="32"/>
                <w:szCs w:val="32"/>
                <w:lang w:val="vi-VN"/>
              </w:rPr>
              <w:t xml:space="preserve"> qua cổng 80, 443</w:t>
            </w:r>
          </w:p>
        </w:tc>
        <w:tc>
          <w:tcPr>
            <w:tcW w:w="2340" w:type="dxa"/>
          </w:tcPr>
          <w:p w14:paraId="2B1375DB" w14:textId="54F35F85" w:rsidR="00E21240" w:rsidRPr="00F60EB4" w:rsidRDefault="00F60EB4" w:rsidP="00E21240">
            <w:pPr>
              <w:pStyle w:val="Location"/>
              <w:rPr>
                <w:rFonts w:ascii="Times New Roman" w:hAnsi="Times New Roman" w:cs="Times New Roman"/>
                <w:sz w:val="28"/>
                <w:szCs w:val="28"/>
              </w:rPr>
            </w:pPr>
            <w:r w:rsidRPr="00F60EB4">
              <w:rPr>
                <w:rFonts w:ascii="Segoe UI Emoji" w:hAnsi="Segoe UI Emoji" w:cs="Segoe UI Emoji"/>
                <w:b/>
                <w:bCs/>
                <w:sz w:val="28"/>
                <w:szCs w:val="28"/>
              </w:rPr>
              <w:t>✅</w:t>
            </w:r>
            <w:r w:rsidRPr="00F60EB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60EB4">
              <w:rPr>
                <w:rFonts w:ascii="Times New Roman" w:hAnsi="Times New Roman" w:cs="Times New Roman"/>
                <w:sz w:val="28"/>
                <w:szCs w:val="28"/>
              </w:rPr>
              <w:t>Đã</w:t>
            </w:r>
            <w:proofErr w:type="spellEnd"/>
            <w:r w:rsidRPr="00F60EB4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hoàn thành</w:t>
            </w:r>
          </w:p>
        </w:tc>
      </w:tr>
      <w:tr w:rsidR="00E21240" w14:paraId="2D40663C" w14:textId="77777777" w:rsidTr="00F60EB4">
        <w:trPr>
          <w:trHeight w:val="1440"/>
          <w:jc w:val="center"/>
        </w:trPr>
        <w:tc>
          <w:tcPr>
            <w:tcW w:w="630" w:type="dxa"/>
          </w:tcPr>
          <w:p w14:paraId="3BAEE2E2" w14:textId="77777777" w:rsidR="00E21240" w:rsidRDefault="00E21240" w:rsidP="00E21240"/>
        </w:tc>
        <w:tc>
          <w:tcPr>
            <w:tcW w:w="2700" w:type="dxa"/>
          </w:tcPr>
          <w:p w14:paraId="3F42D53D" w14:textId="11988EFD" w:rsidR="00E21240" w:rsidRPr="00F60EB4" w:rsidRDefault="0055653D" w:rsidP="00E21240">
            <w:pPr>
              <w:pStyle w:val="MeetingTimes"/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proofErr w:type="spellStart"/>
            <w:r w:rsidRPr="00F60EB4">
              <w:rPr>
                <w:rFonts w:ascii="Times New Roman" w:hAnsi="Times New Roman" w:cs="Times New Roman"/>
                <w:sz w:val="32"/>
                <w:szCs w:val="32"/>
              </w:rPr>
              <w:t>Kịch</w:t>
            </w:r>
            <w:proofErr w:type="spellEnd"/>
            <w:r w:rsidRPr="00F60EB4"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bản 4:</w:t>
            </w:r>
          </w:p>
        </w:tc>
        <w:tc>
          <w:tcPr>
            <w:tcW w:w="5130" w:type="dxa"/>
          </w:tcPr>
          <w:p w14:paraId="01FB5689" w14:textId="39100DDF" w:rsidR="00E21240" w:rsidRPr="00F60EB4" w:rsidRDefault="0055653D" w:rsidP="00E21240">
            <w:pPr>
              <w:pStyle w:val="ItemDescription"/>
              <w:rPr>
                <w:rFonts w:ascii="Times New Roman" w:hAnsi="Times New Roman" w:cs="Times New Roman"/>
                <w:i/>
                <w:iCs/>
                <w:sz w:val="32"/>
                <w:szCs w:val="32"/>
                <w:lang w:val="vi-VN"/>
              </w:rPr>
            </w:pPr>
            <w:r w:rsidRPr="00F60EB4">
              <w:rPr>
                <w:rFonts w:ascii="Times New Roman" w:hAnsi="Times New Roman" w:cs="Times New Roman"/>
                <w:i/>
                <w:iCs/>
                <w:sz w:val="32"/>
                <w:szCs w:val="32"/>
                <w:lang w:val="vi-VN"/>
              </w:rPr>
              <w:t xml:space="preserve">Cho phép máy tính ngoài </w:t>
            </w:r>
            <w:proofErr w:type="spellStart"/>
            <w:r w:rsidRPr="00F60EB4">
              <w:rPr>
                <w:rFonts w:ascii="Times New Roman" w:hAnsi="Times New Roman" w:cs="Times New Roman"/>
                <w:i/>
                <w:iCs/>
                <w:sz w:val="32"/>
                <w:szCs w:val="32"/>
                <w:lang w:val="vi-VN"/>
              </w:rPr>
              <w:t>Internet</w:t>
            </w:r>
            <w:proofErr w:type="spellEnd"/>
            <w:r w:rsidRPr="00F60EB4">
              <w:rPr>
                <w:rFonts w:ascii="Times New Roman" w:hAnsi="Times New Roman" w:cs="Times New Roman"/>
                <w:i/>
                <w:iCs/>
                <w:sz w:val="32"/>
                <w:szCs w:val="32"/>
                <w:lang w:val="vi-VN"/>
              </w:rPr>
              <w:t xml:space="preserve"> truy cập vào </w:t>
            </w:r>
            <w:proofErr w:type="spellStart"/>
            <w:r w:rsidRPr="00F60EB4">
              <w:rPr>
                <w:rFonts w:ascii="Times New Roman" w:hAnsi="Times New Roman" w:cs="Times New Roman"/>
                <w:i/>
                <w:iCs/>
                <w:sz w:val="32"/>
                <w:szCs w:val="32"/>
                <w:lang w:val="vi-VN"/>
              </w:rPr>
              <w:t>website</w:t>
            </w:r>
            <w:proofErr w:type="spellEnd"/>
            <w:r w:rsidRPr="00F60EB4">
              <w:rPr>
                <w:rFonts w:ascii="Times New Roman" w:hAnsi="Times New Roman" w:cs="Times New Roman"/>
                <w:i/>
                <w:iCs/>
                <w:sz w:val="32"/>
                <w:szCs w:val="32"/>
                <w:lang w:val="vi-VN"/>
              </w:rPr>
              <w:t xml:space="preserve"> trên máy chủ DMZ</w:t>
            </w:r>
          </w:p>
        </w:tc>
        <w:tc>
          <w:tcPr>
            <w:tcW w:w="2340" w:type="dxa"/>
          </w:tcPr>
          <w:p w14:paraId="2233834A" w14:textId="3A2DC340" w:rsidR="00E21240" w:rsidRPr="00F60EB4" w:rsidRDefault="00F60EB4" w:rsidP="00E21240">
            <w:pPr>
              <w:pStyle w:val="Location"/>
              <w:rPr>
                <w:rFonts w:ascii="Times New Roman" w:hAnsi="Times New Roman" w:cs="Times New Roman"/>
                <w:sz w:val="28"/>
                <w:szCs w:val="28"/>
              </w:rPr>
            </w:pPr>
            <w:r w:rsidRPr="00F60EB4">
              <w:rPr>
                <w:rFonts w:ascii="Segoe UI Emoji" w:hAnsi="Segoe UI Emoji" w:cs="Segoe UI Emoji"/>
                <w:b/>
                <w:bCs/>
                <w:sz w:val="28"/>
                <w:szCs w:val="28"/>
              </w:rPr>
              <w:t>✅</w:t>
            </w:r>
            <w:r w:rsidRPr="00F60EB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60EB4">
              <w:rPr>
                <w:rFonts w:ascii="Times New Roman" w:hAnsi="Times New Roman" w:cs="Times New Roman"/>
                <w:sz w:val="28"/>
                <w:szCs w:val="28"/>
              </w:rPr>
              <w:t>Đã</w:t>
            </w:r>
            <w:proofErr w:type="spellEnd"/>
            <w:r w:rsidRPr="00F60EB4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hoàn thành</w:t>
            </w:r>
          </w:p>
        </w:tc>
      </w:tr>
      <w:tr w:rsidR="00E21240" w14:paraId="66D6EA60" w14:textId="77777777" w:rsidTr="00F60EB4">
        <w:trPr>
          <w:trHeight w:val="1440"/>
          <w:jc w:val="center"/>
        </w:trPr>
        <w:tc>
          <w:tcPr>
            <w:tcW w:w="630" w:type="dxa"/>
          </w:tcPr>
          <w:p w14:paraId="1A9EC6B1" w14:textId="77777777" w:rsidR="00E21240" w:rsidRDefault="00E21240" w:rsidP="00E21240"/>
        </w:tc>
        <w:tc>
          <w:tcPr>
            <w:tcW w:w="2700" w:type="dxa"/>
          </w:tcPr>
          <w:p w14:paraId="5839454C" w14:textId="4CDF3199" w:rsidR="00E21240" w:rsidRPr="00F60EB4" w:rsidRDefault="0055653D" w:rsidP="00E21240">
            <w:pPr>
              <w:pStyle w:val="MeetingTimes"/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r w:rsidRPr="00F60EB4"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Kịch bản 5:</w:t>
            </w:r>
          </w:p>
        </w:tc>
        <w:tc>
          <w:tcPr>
            <w:tcW w:w="5130" w:type="dxa"/>
          </w:tcPr>
          <w:p w14:paraId="5FF0C2F7" w14:textId="77777777" w:rsidR="00E21240" w:rsidRDefault="0055653D" w:rsidP="00E21240">
            <w:pPr>
              <w:pStyle w:val="ItemDescription"/>
              <w:rPr>
                <w:rFonts w:ascii="Times New Roman" w:hAnsi="Times New Roman" w:cs="Times New Roman"/>
                <w:i/>
                <w:iCs/>
                <w:sz w:val="32"/>
                <w:szCs w:val="32"/>
                <w:lang w:val="vi-VN"/>
              </w:rPr>
            </w:pPr>
            <w:r w:rsidRPr="00F60EB4">
              <w:rPr>
                <w:rFonts w:ascii="Times New Roman" w:hAnsi="Times New Roman" w:cs="Times New Roman"/>
                <w:i/>
                <w:iCs/>
                <w:sz w:val="32"/>
                <w:szCs w:val="32"/>
                <w:lang w:val="vi-VN"/>
              </w:rPr>
              <w:t xml:space="preserve">Cho phép người dùng trong mạng LAN </w:t>
            </w:r>
            <w:r w:rsidR="00F60EB4" w:rsidRPr="00F60EB4">
              <w:rPr>
                <w:rFonts w:ascii="Times New Roman" w:hAnsi="Times New Roman" w:cs="Times New Roman"/>
                <w:i/>
                <w:iCs/>
                <w:sz w:val="32"/>
                <w:szCs w:val="32"/>
                <w:lang w:val="vi-VN"/>
              </w:rPr>
              <w:t xml:space="preserve">gửi và nhận </w:t>
            </w:r>
            <w:proofErr w:type="spellStart"/>
            <w:r w:rsidR="00F60EB4" w:rsidRPr="00F60EB4">
              <w:rPr>
                <w:rFonts w:ascii="Times New Roman" w:hAnsi="Times New Roman" w:cs="Times New Roman"/>
                <w:i/>
                <w:iCs/>
                <w:sz w:val="32"/>
                <w:szCs w:val="32"/>
                <w:lang w:val="vi-VN"/>
              </w:rPr>
              <w:t>email</w:t>
            </w:r>
            <w:proofErr w:type="spellEnd"/>
            <w:r w:rsidR="00F60EB4" w:rsidRPr="00F60EB4">
              <w:rPr>
                <w:rFonts w:ascii="Times New Roman" w:hAnsi="Times New Roman" w:cs="Times New Roman"/>
                <w:i/>
                <w:iCs/>
                <w:sz w:val="32"/>
                <w:szCs w:val="32"/>
                <w:lang w:val="vi-VN"/>
              </w:rPr>
              <w:t xml:space="preserve"> với người dùng ngoài mạng </w:t>
            </w:r>
            <w:proofErr w:type="spellStart"/>
            <w:r w:rsidR="00F60EB4" w:rsidRPr="00F60EB4">
              <w:rPr>
                <w:rFonts w:ascii="Times New Roman" w:hAnsi="Times New Roman" w:cs="Times New Roman"/>
                <w:i/>
                <w:iCs/>
                <w:sz w:val="32"/>
                <w:szCs w:val="32"/>
                <w:lang w:val="vi-VN"/>
              </w:rPr>
              <w:t>Internet</w:t>
            </w:r>
            <w:proofErr w:type="spellEnd"/>
            <w:r w:rsidR="00F60EB4" w:rsidRPr="00F60EB4">
              <w:rPr>
                <w:rFonts w:ascii="Times New Roman" w:hAnsi="Times New Roman" w:cs="Times New Roman"/>
                <w:i/>
                <w:iCs/>
                <w:sz w:val="32"/>
                <w:szCs w:val="32"/>
                <w:lang w:val="vi-VN"/>
              </w:rPr>
              <w:t xml:space="preserve"> sử dụng </w:t>
            </w:r>
            <w:proofErr w:type="spellStart"/>
            <w:r w:rsidR="00F60EB4" w:rsidRPr="00F60EB4">
              <w:rPr>
                <w:rFonts w:ascii="Times New Roman" w:hAnsi="Times New Roman" w:cs="Times New Roman"/>
                <w:i/>
                <w:iCs/>
                <w:sz w:val="32"/>
                <w:szCs w:val="32"/>
                <w:lang w:val="vi-VN"/>
              </w:rPr>
              <w:t>mail</w:t>
            </w:r>
            <w:proofErr w:type="spellEnd"/>
            <w:r w:rsidR="00F60EB4" w:rsidRPr="00F60EB4">
              <w:rPr>
                <w:rFonts w:ascii="Times New Roman" w:hAnsi="Times New Roman" w:cs="Times New Roman"/>
                <w:i/>
                <w:iCs/>
                <w:sz w:val="32"/>
                <w:szCs w:val="32"/>
                <w:lang w:val="vi-VN"/>
              </w:rPr>
              <w:t xml:space="preserve"> Server trong DMZ</w:t>
            </w:r>
          </w:p>
          <w:p w14:paraId="28245C03" w14:textId="5FF292C6" w:rsidR="00F9556A" w:rsidRPr="00F60EB4" w:rsidRDefault="00F9556A" w:rsidP="00E21240">
            <w:pPr>
              <w:pStyle w:val="ItemDescription"/>
              <w:rPr>
                <w:rFonts w:ascii="Times New Roman" w:hAnsi="Times New Roman" w:cs="Times New Roman"/>
                <w:i/>
                <w:iCs/>
                <w:sz w:val="32"/>
                <w:szCs w:val="32"/>
                <w:lang w:val="vi-VN"/>
              </w:rPr>
            </w:pPr>
          </w:p>
        </w:tc>
        <w:tc>
          <w:tcPr>
            <w:tcW w:w="2340" w:type="dxa"/>
          </w:tcPr>
          <w:p w14:paraId="15EAAC0B" w14:textId="0ECAB7DF" w:rsidR="00E21240" w:rsidRPr="00F60EB4" w:rsidRDefault="00F60EB4" w:rsidP="00E21240">
            <w:pPr>
              <w:pStyle w:val="Location"/>
              <w:rPr>
                <w:rFonts w:ascii="Times New Roman" w:hAnsi="Times New Roman" w:cs="Times New Roman"/>
                <w:sz w:val="28"/>
                <w:szCs w:val="28"/>
              </w:rPr>
            </w:pPr>
            <w:r w:rsidRPr="00F60EB4">
              <w:rPr>
                <w:rFonts w:ascii="Segoe UI Emoji" w:hAnsi="Segoe UI Emoji" w:cs="Segoe UI Emoji"/>
                <w:b/>
                <w:bCs/>
                <w:sz w:val="28"/>
                <w:szCs w:val="28"/>
              </w:rPr>
              <w:t>✅</w:t>
            </w:r>
            <w:r w:rsidRPr="00F60EB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60EB4">
              <w:rPr>
                <w:rFonts w:ascii="Times New Roman" w:hAnsi="Times New Roman" w:cs="Times New Roman"/>
                <w:sz w:val="28"/>
                <w:szCs w:val="28"/>
              </w:rPr>
              <w:t>Đã</w:t>
            </w:r>
            <w:proofErr w:type="spellEnd"/>
            <w:r w:rsidRPr="00F60EB4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hoàn thành</w:t>
            </w:r>
          </w:p>
        </w:tc>
      </w:tr>
    </w:tbl>
    <w:p w14:paraId="3C02A838" w14:textId="77777777" w:rsidR="00A9409E" w:rsidRDefault="00A9409E" w:rsidP="0022498C">
      <w:pPr>
        <w:ind w:firstLine="720"/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</w:p>
    <w:p w14:paraId="057386DF" w14:textId="77777777" w:rsidR="00A9409E" w:rsidRDefault="00A9409E" w:rsidP="0022498C">
      <w:pPr>
        <w:ind w:firstLine="720"/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</w:p>
    <w:p w14:paraId="5D9DB89A" w14:textId="77777777" w:rsidR="00A9409E" w:rsidRDefault="00A9409E" w:rsidP="0022498C">
      <w:pPr>
        <w:ind w:firstLine="720"/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</w:p>
    <w:p w14:paraId="0120E560" w14:textId="3C09C37F" w:rsidR="00A66B18" w:rsidRPr="0022498C" w:rsidRDefault="0022498C" w:rsidP="0022498C">
      <w:pPr>
        <w:ind w:firstLine="720"/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  <w:proofErr w:type="spellStart"/>
      <w:r w:rsidRPr="0022498C">
        <w:rPr>
          <w:rFonts w:ascii="Times New Roman" w:hAnsi="Times New Roman" w:cs="Times New Roman"/>
          <w:b/>
          <w:bCs/>
          <w:sz w:val="32"/>
          <w:szCs w:val="32"/>
        </w:rPr>
        <w:lastRenderedPageBreak/>
        <w:t>Mô</w:t>
      </w:r>
      <w:proofErr w:type="spellEnd"/>
      <w:r w:rsidRPr="0022498C">
        <w:rPr>
          <w:rFonts w:ascii="Times New Roman" w:hAnsi="Times New Roman" w:cs="Times New Roman"/>
          <w:b/>
          <w:bCs/>
          <w:sz w:val="32"/>
          <w:szCs w:val="32"/>
          <w:lang w:val="vi-VN"/>
        </w:rPr>
        <w:t xml:space="preserve"> hình cài đặt</w:t>
      </w:r>
    </w:p>
    <w:p w14:paraId="3D697227" w14:textId="559D1162" w:rsidR="0022498C" w:rsidRDefault="0022498C" w:rsidP="0022498C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noProof/>
          <w:sz w:val="28"/>
          <w:szCs w:val="28"/>
          <w:lang w:val="vi-VN"/>
        </w:rPr>
        <w:drawing>
          <wp:inline distT="0" distB="0" distL="0" distR="0" wp14:anchorId="05B0AE5A" wp14:editId="159B3E83">
            <wp:extent cx="6858000" cy="3007995"/>
            <wp:effectExtent l="0" t="0" r="0" b="1905"/>
            <wp:docPr id="778557285" name="Picture 5" descr="A diagram of a cloud computing syst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557285" name="Picture 5" descr="A diagram of a cloud computing system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00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FE2E6" w14:textId="77777777" w:rsidR="005E3ED6" w:rsidRDefault="001D7027" w:rsidP="005E3ED6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5E3ED6">
        <w:rPr>
          <w:rFonts w:ascii="Times New Roman" w:hAnsi="Times New Roman" w:cs="Times New Roman"/>
          <w:b/>
          <w:bCs/>
          <w:sz w:val="28"/>
          <w:szCs w:val="28"/>
          <w:lang w:val="vi-VN"/>
        </w:rPr>
        <w:t>A, Chuẩn bị máy ảo</w:t>
      </w:r>
    </w:p>
    <w:p w14:paraId="61DC76FE" w14:textId="40353253" w:rsidR="001D7027" w:rsidRPr="005E3ED6" w:rsidRDefault="001D7027" w:rsidP="005E3ED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5E3ED6">
        <w:rPr>
          <w:rFonts w:ascii="Times New Roman" w:hAnsi="Times New Roman" w:cs="Times New Roman"/>
          <w:sz w:val="28"/>
          <w:szCs w:val="28"/>
          <w:lang w:val="vi-VN"/>
        </w:rPr>
        <w:t>1 máy ảo windows7</w:t>
      </w:r>
      <w:r w:rsidR="00E604C6" w:rsidRPr="005E3ED6">
        <w:rPr>
          <w:rFonts w:ascii="Times New Roman" w:hAnsi="Times New Roman" w:cs="Times New Roman"/>
          <w:sz w:val="28"/>
          <w:szCs w:val="28"/>
          <w:lang w:val="vi-VN"/>
        </w:rPr>
        <w:t xml:space="preserve"> cài phần mềm </w:t>
      </w:r>
      <w:proofErr w:type="spellStart"/>
      <w:r w:rsidR="00E604C6" w:rsidRPr="005E3ED6">
        <w:rPr>
          <w:rFonts w:ascii="Times New Roman" w:hAnsi="Times New Roman" w:cs="Times New Roman"/>
          <w:sz w:val="28"/>
          <w:szCs w:val="28"/>
          <w:lang w:val="vi-VN"/>
        </w:rPr>
        <w:t>T</w:t>
      </w:r>
      <w:r w:rsidR="00F03EE5">
        <w:rPr>
          <w:rFonts w:ascii="Times New Roman" w:hAnsi="Times New Roman" w:cs="Times New Roman"/>
          <w:sz w:val="28"/>
          <w:szCs w:val="28"/>
          <w:lang w:val="vi-VN"/>
        </w:rPr>
        <w:t>hunderbird</w:t>
      </w:r>
      <w:proofErr w:type="spellEnd"/>
      <w:r w:rsidR="00F03EE5">
        <w:rPr>
          <w:rFonts w:ascii="Times New Roman" w:hAnsi="Times New Roman" w:cs="Times New Roman"/>
          <w:sz w:val="28"/>
          <w:szCs w:val="28"/>
          <w:lang w:val="vi-VN"/>
        </w:rPr>
        <w:t>, tắt tường lửa</w:t>
      </w:r>
    </w:p>
    <w:p w14:paraId="5B3D9797" w14:textId="3CF0CEAB" w:rsidR="001D7027" w:rsidRPr="005E3ED6" w:rsidRDefault="001D7027" w:rsidP="005E3ED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5E3ED6">
        <w:rPr>
          <w:rFonts w:ascii="Times New Roman" w:hAnsi="Times New Roman" w:cs="Times New Roman"/>
          <w:sz w:val="28"/>
          <w:szCs w:val="28"/>
          <w:lang w:val="vi-VN"/>
        </w:rPr>
        <w:t>1 máy ảo Windows Server 2012</w:t>
      </w:r>
      <w:r w:rsidR="00E604C6" w:rsidRPr="005E3ED6">
        <w:rPr>
          <w:rFonts w:ascii="Times New Roman" w:hAnsi="Times New Roman" w:cs="Times New Roman"/>
          <w:sz w:val="28"/>
          <w:szCs w:val="28"/>
          <w:lang w:val="vi-VN"/>
        </w:rPr>
        <w:t xml:space="preserve"> cài phần mềm </w:t>
      </w:r>
      <w:proofErr w:type="spellStart"/>
      <w:r w:rsidR="00E604C6" w:rsidRPr="005E3ED6">
        <w:rPr>
          <w:rFonts w:ascii="Times New Roman" w:hAnsi="Times New Roman" w:cs="Times New Roman"/>
          <w:sz w:val="28"/>
          <w:szCs w:val="28"/>
          <w:lang w:val="vi-VN"/>
        </w:rPr>
        <w:t>Mdaemon</w:t>
      </w:r>
      <w:proofErr w:type="spellEnd"/>
      <w:r w:rsidR="00E604C6" w:rsidRPr="005E3ED6">
        <w:rPr>
          <w:rFonts w:ascii="Times New Roman" w:hAnsi="Times New Roman" w:cs="Times New Roman"/>
          <w:sz w:val="28"/>
          <w:szCs w:val="28"/>
          <w:lang w:val="vi-VN"/>
        </w:rPr>
        <w:t xml:space="preserve"> V10, dịch vụ DNS với các bản ghi cho địa chỉ IP ứng với tên miền, dịch vụ IIS với </w:t>
      </w:r>
      <w:proofErr w:type="spellStart"/>
      <w:r w:rsidR="00E604C6" w:rsidRPr="005E3ED6">
        <w:rPr>
          <w:rFonts w:ascii="Times New Roman" w:hAnsi="Times New Roman" w:cs="Times New Roman"/>
          <w:sz w:val="28"/>
          <w:szCs w:val="28"/>
          <w:lang w:val="vi-VN"/>
        </w:rPr>
        <w:t>website</w:t>
      </w:r>
      <w:proofErr w:type="spellEnd"/>
      <w:r w:rsidR="00E604C6" w:rsidRPr="005E3ED6">
        <w:rPr>
          <w:rFonts w:ascii="Times New Roman" w:hAnsi="Times New Roman" w:cs="Times New Roman"/>
          <w:sz w:val="28"/>
          <w:szCs w:val="28"/>
          <w:lang w:val="vi-VN"/>
        </w:rPr>
        <w:t xml:space="preserve"> mặc định của </w:t>
      </w:r>
      <w:r w:rsidR="00F03EE5">
        <w:rPr>
          <w:rFonts w:ascii="Times New Roman" w:hAnsi="Times New Roman" w:cs="Times New Roman"/>
          <w:sz w:val="28"/>
          <w:szCs w:val="28"/>
          <w:lang w:val="vi-VN"/>
        </w:rPr>
        <w:t>Microsoft, tắt tường lửa</w:t>
      </w:r>
    </w:p>
    <w:p w14:paraId="4F5567E7" w14:textId="77777777" w:rsidR="005E3ED6" w:rsidRDefault="001D7027" w:rsidP="005E3ED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5E3ED6">
        <w:rPr>
          <w:rFonts w:ascii="Times New Roman" w:hAnsi="Times New Roman" w:cs="Times New Roman"/>
          <w:sz w:val="28"/>
          <w:szCs w:val="28"/>
          <w:lang w:val="vi-VN"/>
        </w:rPr>
        <w:t xml:space="preserve">1 máy ảo tường lửa </w:t>
      </w:r>
      <w:proofErr w:type="spellStart"/>
      <w:r w:rsidRPr="005E3ED6">
        <w:rPr>
          <w:rFonts w:ascii="Times New Roman" w:hAnsi="Times New Roman" w:cs="Times New Roman"/>
          <w:sz w:val="28"/>
          <w:szCs w:val="28"/>
          <w:lang w:val="vi-VN"/>
        </w:rPr>
        <w:t>Pfsense</w:t>
      </w:r>
      <w:proofErr w:type="spellEnd"/>
      <w:r w:rsidR="00E604C6" w:rsidRPr="005E3ED6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</w:p>
    <w:p w14:paraId="24CC4FB8" w14:textId="588088A1" w:rsidR="000F5B16" w:rsidRPr="005E3ED6" w:rsidRDefault="00044C04" w:rsidP="00900054">
      <w:pPr>
        <w:ind w:left="360" w:firstLine="360"/>
        <w:rPr>
          <w:rFonts w:ascii="Times New Roman" w:hAnsi="Times New Roman" w:cs="Times New Roman"/>
          <w:sz w:val="28"/>
          <w:szCs w:val="28"/>
          <w:lang w:val="vi-VN"/>
        </w:rPr>
      </w:pPr>
      <w:r w:rsidRPr="005E3ED6">
        <w:rPr>
          <w:rFonts w:ascii="Times New Roman" w:hAnsi="Times New Roman" w:cs="Times New Roman"/>
          <w:sz w:val="28"/>
          <w:szCs w:val="28"/>
          <w:lang w:val="vi-VN"/>
        </w:rPr>
        <w:t xml:space="preserve">Tải máy ảo </w:t>
      </w:r>
      <w:proofErr w:type="spellStart"/>
      <w:r w:rsidRPr="005E3ED6">
        <w:rPr>
          <w:rFonts w:ascii="Times New Roman" w:hAnsi="Times New Roman" w:cs="Times New Roman"/>
          <w:sz w:val="28"/>
          <w:szCs w:val="28"/>
          <w:lang w:val="vi-VN"/>
        </w:rPr>
        <w:t>Pfsense</w:t>
      </w:r>
      <w:proofErr w:type="spellEnd"/>
      <w:r w:rsidR="009B232D" w:rsidRPr="005E3ED6">
        <w:rPr>
          <w:rFonts w:ascii="Times New Roman" w:hAnsi="Times New Roman" w:cs="Times New Roman"/>
          <w:sz w:val="28"/>
          <w:szCs w:val="28"/>
          <w:lang w:val="vi-VN"/>
        </w:rPr>
        <w:t xml:space="preserve"> tại đường dẫn sau</w:t>
      </w:r>
      <w:r w:rsidRPr="005E3ED6">
        <w:rPr>
          <w:rFonts w:ascii="Times New Roman" w:hAnsi="Times New Roman" w:cs="Times New Roman"/>
          <w:sz w:val="28"/>
          <w:szCs w:val="28"/>
          <w:lang w:val="vi-VN"/>
        </w:rPr>
        <w:t xml:space="preserve">: </w:t>
      </w:r>
      <w:hyperlink r:id="rId12" w:history="1">
        <w:r w:rsidR="0097123E" w:rsidRPr="005E3ED6">
          <w:rPr>
            <w:rStyle w:val="Hyperlink"/>
            <w:rFonts w:ascii="Times New Roman" w:hAnsi="Times New Roman" w:cs="Times New Roman"/>
            <w:color w:val="17406D" w:themeColor="accent1"/>
            <w:sz w:val="28"/>
            <w:szCs w:val="28"/>
            <w:lang w:val="vi-VN"/>
          </w:rPr>
          <w:t>https://archive.org/details/pfsense-ce-release-amd64_202112</w:t>
        </w:r>
      </w:hyperlink>
    </w:p>
    <w:p w14:paraId="3DB0A2A6" w14:textId="063B3D7A" w:rsidR="005E3ED6" w:rsidRDefault="005E3ED6" w:rsidP="00900054">
      <w:pPr>
        <w:ind w:firstLine="720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Sau khi hiện ra màn hình </w:t>
      </w:r>
      <w:proofErr w:type="spellStart"/>
      <w:r>
        <w:rPr>
          <w:rFonts w:ascii="Times New Roman" w:hAnsi="Times New Roman" w:cs="Times New Roman"/>
          <w:sz w:val="28"/>
          <w:szCs w:val="28"/>
          <w:lang w:val="vi-VN"/>
        </w:rPr>
        <w:t>web</w:t>
      </w:r>
      <w:proofErr w:type="spellEnd"/>
      <w:r>
        <w:rPr>
          <w:rFonts w:ascii="Times New Roman" w:hAnsi="Times New Roman" w:cs="Times New Roman"/>
          <w:sz w:val="28"/>
          <w:szCs w:val="28"/>
          <w:lang w:val="vi-VN"/>
        </w:rPr>
        <w:t xml:space="preserve">, kéo xuống tìm mục </w:t>
      </w:r>
      <w:proofErr w:type="spellStart"/>
      <w:r>
        <w:rPr>
          <w:rFonts w:ascii="Times New Roman" w:hAnsi="Times New Roman" w:cs="Times New Roman"/>
          <w:sz w:val="28"/>
          <w:szCs w:val="28"/>
          <w:lang w:val="vi-VN"/>
        </w:rPr>
        <w:t>Dowload</w:t>
      </w:r>
      <w:proofErr w:type="spellEnd"/>
      <w:r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vi-VN"/>
        </w:rPr>
        <w:t>options</w:t>
      </w:r>
      <w:proofErr w:type="spellEnd"/>
      <w:r>
        <w:rPr>
          <w:rFonts w:ascii="Times New Roman" w:hAnsi="Times New Roman" w:cs="Times New Roman"/>
          <w:sz w:val="28"/>
          <w:szCs w:val="28"/>
          <w:lang w:val="vi-VN"/>
        </w:rPr>
        <w:t xml:space="preserve"> và chọn ISO IMAGE để tải </w:t>
      </w:r>
      <w:proofErr w:type="spellStart"/>
      <w:r>
        <w:rPr>
          <w:rFonts w:ascii="Times New Roman" w:hAnsi="Times New Roman" w:cs="Times New Roman"/>
          <w:sz w:val="28"/>
          <w:szCs w:val="28"/>
          <w:lang w:val="vi-VN"/>
        </w:rPr>
        <w:t>file</w:t>
      </w:r>
      <w:proofErr w:type="spellEnd"/>
      <w:r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vi-VN"/>
        </w:rPr>
        <w:t>iso</w:t>
      </w:r>
      <w:proofErr w:type="spellEnd"/>
      <w:r>
        <w:rPr>
          <w:rFonts w:ascii="Times New Roman" w:hAnsi="Times New Roman" w:cs="Times New Roman"/>
          <w:sz w:val="28"/>
          <w:szCs w:val="28"/>
          <w:lang w:val="vi-VN"/>
        </w:rPr>
        <w:t xml:space="preserve"> của </w:t>
      </w:r>
      <w:proofErr w:type="spellStart"/>
      <w:r>
        <w:rPr>
          <w:rFonts w:ascii="Times New Roman" w:hAnsi="Times New Roman" w:cs="Times New Roman"/>
          <w:sz w:val="28"/>
          <w:szCs w:val="28"/>
          <w:lang w:val="vi-VN"/>
        </w:rPr>
        <w:t>PFsense</w:t>
      </w:r>
      <w:proofErr w:type="spellEnd"/>
      <w:r>
        <w:rPr>
          <w:rFonts w:ascii="Times New Roman" w:hAnsi="Times New Roman" w:cs="Times New Roman"/>
          <w:sz w:val="28"/>
          <w:szCs w:val="28"/>
          <w:lang w:val="vi-VN"/>
        </w:rPr>
        <w:t xml:space="preserve"> về </w:t>
      </w:r>
      <w:r w:rsidR="00900054">
        <w:rPr>
          <w:rFonts w:ascii="Times New Roman" w:hAnsi="Times New Roman" w:cs="Times New Roman"/>
          <w:sz w:val="28"/>
          <w:szCs w:val="28"/>
          <w:lang w:val="vi-VN"/>
        </w:rPr>
        <w:t>máy. (Lưu ý: có thể chọn phiên bản nhẹ dung lượng nhất để tải)</w:t>
      </w:r>
    </w:p>
    <w:p w14:paraId="76528CC5" w14:textId="77777777" w:rsidR="005659A2" w:rsidRDefault="005E3ED6" w:rsidP="005659A2">
      <w:pPr>
        <w:ind w:left="1440" w:firstLine="720"/>
        <w:rPr>
          <w:rFonts w:ascii="Times New Roman" w:hAnsi="Times New Roman" w:cs="Times New Roman"/>
          <w:sz w:val="28"/>
          <w:szCs w:val="28"/>
          <w:lang w:val="vi-VN"/>
        </w:rPr>
      </w:pPr>
      <w:r w:rsidRPr="005E3ED6">
        <w:rPr>
          <w:rFonts w:ascii="Times New Roman" w:hAnsi="Times New Roman" w:cs="Times New Roman"/>
          <w:noProof/>
          <w:sz w:val="28"/>
          <w:szCs w:val="28"/>
          <w:lang w:val="vi-VN"/>
        </w:rPr>
        <w:drawing>
          <wp:inline distT="0" distB="0" distL="0" distR="0" wp14:anchorId="0DA584C5" wp14:editId="20EDD9E1">
            <wp:extent cx="3657600" cy="2266908"/>
            <wp:effectExtent l="0" t="0" r="0" b="635"/>
            <wp:docPr id="2005318778" name="Picture 1" descr="A screenshot of a loading op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318778" name="Picture 1" descr="A screenshot of a loading option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68258" cy="227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09201" w14:textId="44F7ED2C" w:rsidR="00900054" w:rsidRPr="005659A2" w:rsidRDefault="002E405B" w:rsidP="005659A2">
      <w:pPr>
        <w:ind w:firstLine="720"/>
        <w:rPr>
          <w:rFonts w:ascii="Times New Roman" w:hAnsi="Times New Roman" w:cs="Times New Roman"/>
          <w:sz w:val="28"/>
          <w:szCs w:val="28"/>
          <w:lang w:val="vi-VN"/>
        </w:rPr>
      </w:pPr>
      <w:r w:rsidRPr="0046397C">
        <w:rPr>
          <w:rFonts w:ascii="Times New Roman" w:hAnsi="Times New Roman" w:cs="Times New Roman"/>
          <w:b/>
          <w:bCs/>
          <w:sz w:val="28"/>
          <w:szCs w:val="28"/>
          <w:lang w:val="vi-VN"/>
        </w:rPr>
        <w:t>B, Cấu hình trên các máy ảo</w:t>
      </w:r>
    </w:p>
    <w:p w14:paraId="2BE2EC44" w14:textId="2AB7F3E6" w:rsidR="002E405B" w:rsidRPr="00626804" w:rsidRDefault="002E405B" w:rsidP="0022498C">
      <w:pPr>
        <w:rPr>
          <w:rFonts w:ascii="Times New Roman" w:hAnsi="Times New Roman" w:cs="Times New Roman"/>
          <w:i/>
          <w:iCs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ab/>
      </w:r>
      <w:r w:rsidR="0046397C" w:rsidRPr="00626804">
        <w:rPr>
          <w:rFonts w:ascii="Times New Roman" w:hAnsi="Times New Roman" w:cs="Times New Roman"/>
          <w:i/>
          <w:iCs/>
          <w:sz w:val="28"/>
          <w:szCs w:val="28"/>
          <w:lang w:val="vi-VN"/>
        </w:rPr>
        <w:t xml:space="preserve">1, </w:t>
      </w:r>
      <w:r w:rsidR="009148B3" w:rsidRPr="00626804">
        <w:rPr>
          <w:rFonts w:ascii="Times New Roman" w:hAnsi="Times New Roman" w:cs="Times New Roman"/>
          <w:i/>
          <w:iCs/>
          <w:sz w:val="28"/>
          <w:szCs w:val="28"/>
          <w:lang w:val="vi-VN"/>
        </w:rPr>
        <w:t>Máy ảo Windows7 (Máy thuộc vùng mạng LAN)</w:t>
      </w:r>
    </w:p>
    <w:p w14:paraId="056149B7" w14:textId="77777777" w:rsidR="00A9409E" w:rsidRDefault="009148B3" w:rsidP="00A9409E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lastRenderedPageBreak/>
        <w:tab/>
      </w:r>
      <w:r w:rsidR="0047197B">
        <w:rPr>
          <w:rFonts w:ascii="Times New Roman" w:hAnsi="Times New Roman" w:cs="Times New Roman"/>
          <w:sz w:val="28"/>
          <w:szCs w:val="28"/>
          <w:lang w:val="vi-VN"/>
        </w:rPr>
        <w:t xml:space="preserve">Thực hiện </w:t>
      </w:r>
      <w:r w:rsidR="00405DF1">
        <w:rPr>
          <w:rFonts w:ascii="Times New Roman" w:hAnsi="Times New Roman" w:cs="Times New Roman"/>
          <w:sz w:val="28"/>
          <w:szCs w:val="28"/>
          <w:lang w:val="vi-VN"/>
        </w:rPr>
        <w:t xml:space="preserve">thêm </w:t>
      </w:r>
      <w:r w:rsidR="00D10611">
        <w:rPr>
          <w:rFonts w:ascii="Times New Roman" w:hAnsi="Times New Roman" w:cs="Times New Roman"/>
          <w:sz w:val="28"/>
          <w:szCs w:val="28"/>
          <w:lang w:val="vi-VN"/>
        </w:rPr>
        <w:t>mạng VMnet2 (nếu máy đang có kết nối mạng NAT cần xóa hoặc tắt mạng NAT)</w:t>
      </w:r>
    </w:p>
    <w:p w14:paraId="22A0C07C" w14:textId="06BFC125" w:rsidR="009148B3" w:rsidRDefault="0047197B" w:rsidP="00A9409E">
      <w:pPr>
        <w:ind w:firstLine="720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noProof/>
          <w:sz w:val="28"/>
          <w:szCs w:val="28"/>
          <w:lang w:val="vi-VN"/>
        </w:rPr>
        <w:drawing>
          <wp:inline distT="0" distB="0" distL="0" distR="0" wp14:anchorId="69D89A34" wp14:editId="671D9583">
            <wp:extent cx="4754880" cy="1943492"/>
            <wp:effectExtent l="0" t="0" r="7620" b="0"/>
            <wp:docPr id="1124973703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973703" name="Picture 6" descr="A screenshot of a computer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2701" cy="1946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91288" w14:textId="4643B95C" w:rsidR="00D10611" w:rsidRDefault="002A5086" w:rsidP="005659A2">
      <w:pPr>
        <w:ind w:left="720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Sau đó cấu hình IP cho win7 như này</w:t>
      </w:r>
      <w:r>
        <w:rPr>
          <w:rFonts w:ascii="Times New Roman" w:hAnsi="Times New Roman" w:cs="Times New Roman"/>
          <w:noProof/>
          <w:sz w:val="28"/>
          <w:szCs w:val="28"/>
          <w:lang w:val="vi-VN"/>
        </w:rPr>
        <w:drawing>
          <wp:inline distT="0" distB="0" distL="0" distR="0" wp14:anchorId="4E8E8380" wp14:editId="2956230A">
            <wp:extent cx="4023360" cy="3447050"/>
            <wp:effectExtent l="0" t="0" r="0" b="1270"/>
            <wp:docPr id="652449792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449792" name="Picture 7" descr="A screenshot of a computer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2052" cy="3471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DBAF8" w14:textId="77777777" w:rsidR="00F03EE5" w:rsidRDefault="00F03EE5" w:rsidP="00D10611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769400B2" w14:textId="77777777" w:rsidR="00F03EE5" w:rsidRPr="003B6AA7" w:rsidRDefault="00626804" w:rsidP="00A9409E">
      <w:pPr>
        <w:ind w:firstLine="720"/>
        <w:rPr>
          <w:rFonts w:ascii="Times New Roman" w:hAnsi="Times New Roman" w:cs="Times New Roman"/>
          <w:i/>
          <w:iCs/>
          <w:sz w:val="28"/>
          <w:szCs w:val="28"/>
          <w:lang w:val="vi-VN"/>
        </w:rPr>
      </w:pPr>
      <w:r w:rsidRPr="003B6AA7">
        <w:rPr>
          <w:rFonts w:ascii="Times New Roman" w:hAnsi="Times New Roman" w:cs="Times New Roman"/>
          <w:i/>
          <w:iCs/>
          <w:sz w:val="28"/>
          <w:szCs w:val="28"/>
          <w:lang w:val="vi-VN"/>
        </w:rPr>
        <w:t>2, Máy Windows Server 2012 (máy thuộc vùng mạng DMZ)</w:t>
      </w:r>
    </w:p>
    <w:p w14:paraId="6069EC00" w14:textId="2155E08B" w:rsidR="00F03EE5" w:rsidRDefault="00626804" w:rsidP="00A9409E">
      <w:pPr>
        <w:ind w:firstLine="720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Thêm mạng VMnet3 cho máy tương tự win7</w:t>
      </w:r>
      <w:r w:rsidR="00F03EE5">
        <w:rPr>
          <w:rFonts w:ascii="Times New Roman" w:hAnsi="Times New Roman" w:cs="Times New Roman"/>
          <w:sz w:val="28"/>
          <w:szCs w:val="28"/>
          <w:lang w:val="vi-VN"/>
        </w:rPr>
        <w:t xml:space="preserve"> và ngắt hoặc xóa mạng NAT</w:t>
      </w:r>
    </w:p>
    <w:p w14:paraId="3EC2BD5B" w14:textId="2FC2D4C9" w:rsidR="00626804" w:rsidRDefault="00626804" w:rsidP="005659A2">
      <w:pPr>
        <w:ind w:firstLine="720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noProof/>
          <w:sz w:val="28"/>
          <w:szCs w:val="28"/>
          <w:lang w:val="vi-VN"/>
        </w:rPr>
        <w:lastRenderedPageBreak/>
        <w:drawing>
          <wp:inline distT="0" distB="0" distL="0" distR="0" wp14:anchorId="2D38AD51" wp14:editId="343F8AE3">
            <wp:extent cx="4808220" cy="2063706"/>
            <wp:effectExtent l="0" t="0" r="0" b="0"/>
            <wp:docPr id="350253588" name="Picture 8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253588" name="Picture 8" descr="A computer screen shot of a computer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1262" cy="2073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D16E5" w14:textId="77777777" w:rsidR="005659A2" w:rsidRDefault="00F03EE5" w:rsidP="00F03EE5">
      <w:pPr>
        <w:ind w:firstLine="720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Cấu hình IP cho </w:t>
      </w:r>
      <w:proofErr w:type="spellStart"/>
      <w:r>
        <w:rPr>
          <w:rFonts w:ascii="Times New Roman" w:hAnsi="Times New Roman" w:cs="Times New Roman"/>
          <w:sz w:val="28"/>
          <w:szCs w:val="28"/>
          <w:lang w:val="vi-VN"/>
        </w:rPr>
        <w:t>winserver</w:t>
      </w:r>
      <w:proofErr w:type="spellEnd"/>
      <w:r>
        <w:rPr>
          <w:rFonts w:ascii="Times New Roman" w:hAnsi="Times New Roman" w:cs="Times New Roman"/>
          <w:sz w:val="28"/>
          <w:szCs w:val="28"/>
          <w:lang w:val="vi-VN"/>
        </w:rPr>
        <w:t xml:space="preserve"> như sau</w:t>
      </w:r>
    </w:p>
    <w:p w14:paraId="1D80F10E" w14:textId="0B16371D" w:rsidR="00F03EE5" w:rsidRDefault="00F03EE5" w:rsidP="00F03EE5">
      <w:pPr>
        <w:ind w:firstLine="720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noProof/>
          <w:sz w:val="28"/>
          <w:szCs w:val="28"/>
          <w:lang w:val="vi-VN"/>
        </w:rPr>
        <w:drawing>
          <wp:inline distT="0" distB="0" distL="0" distR="0" wp14:anchorId="45C0A1C6" wp14:editId="00DCB6DC">
            <wp:extent cx="3535134" cy="3848735"/>
            <wp:effectExtent l="0" t="0" r="8255" b="0"/>
            <wp:docPr id="2007085150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085150" name="Picture 9" descr="A screenshot of a computer&#10;&#10;AI-generated content may be incorrect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0077" cy="3854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4044C" w14:textId="2DB93056" w:rsidR="00F03EE5" w:rsidRDefault="00001D34" w:rsidP="00F03EE5">
      <w:pPr>
        <w:ind w:firstLine="720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lastRenderedPageBreak/>
        <w:t xml:space="preserve">Cài đặt dịch vụ </w:t>
      </w:r>
      <w:r w:rsidR="004D4B7A">
        <w:rPr>
          <w:rFonts w:ascii="Times New Roman" w:hAnsi="Times New Roman" w:cs="Times New Roman"/>
          <w:sz w:val="28"/>
          <w:szCs w:val="28"/>
          <w:lang w:val="vi-VN"/>
        </w:rPr>
        <w:t xml:space="preserve">IIS, và DNS cho </w:t>
      </w:r>
      <w:proofErr w:type="spellStart"/>
      <w:r w:rsidR="004D4B7A">
        <w:rPr>
          <w:rFonts w:ascii="Times New Roman" w:hAnsi="Times New Roman" w:cs="Times New Roman"/>
          <w:sz w:val="28"/>
          <w:szCs w:val="28"/>
          <w:lang w:val="vi-VN"/>
        </w:rPr>
        <w:t>winserver</w:t>
      </w:r>
      <w:proofErr w:type="spellEnd"/>
      <w:r w:rsidR="004D4B7A">
        <w:rPr>
          <w:rFonts w:ascii="Times New Roman" w:hAnsi="Times New Roman" w:cs="Times New Roman"/>
          <w:noProof/>
          <w:sz w:val="28"/>
          <w:szCs w:val="28"/>
          <w:lang w:val="vi-VN"/>
        </w:rPr>
        <w:drawing>
          <wp:inline distT="0" distB="0" distL="0" distR="0" wp14:anchorId="34803087" wp14:editId="08ADE10D">
            <wp:extent cx="4366260" cy="3148560"/>
            <wp:effectExtent l="0" t="0" r="0" b="0"/>
            <wp:docPr id="387959039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959039" name="Picture 10" descr="A screenshot of a computer&#10;&#10;AI-generated content may be incorrect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0251" cy="3158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544AC" w14:textId="10F734FC" w:rsidR="004D4B7A" w:rsidRDefault="00CD5D13" w:rsidP="00F03EE5">
      <w:pPr>
        <w:ind w:firstLine="720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Kiểm tra dịch vụ IIS, đã chạy thành công</w:t>
      </w:r>
      <w:r>
        <w:rPr>
          <w:rFonts w:ascii="Times New Roman" w:hAnsi="Times New Roman" w:cs="Times New Roman"/>
          <w:noProof/>
          <w:sz w:val="28"/>
          <w:szCs w:val="28"/>
          <w:lang w:val="vi-VN"/>
        </w:rPr>
        <w:drawing>
          <wp:inline distT="0" distB="0" distL="0" distR="0" wp14:anchorId="76B86C07" wp14:editId="3A44370E">
            <wp:extent cx="4879419" cy="2103120"/>
            <wp:effectExtent l="0" t="0" r="0" b="0"/>
            <wp:docPr id="196487188" name="Picture 1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87188" name="Picture 11" descr="A screenshot of a computer&#10;&#10;AI-generated content may be incorrect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1534" cy="2112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C5C17" w14:textId="344BFDE4" w:rsidR="00CD5D13" w:rsidRDefault="00D476D8" w:rsidP="00F03EE5">
      <w:pPr>
        <w:ind w:firstLine="720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Tạo bản ghi </w:t>
      </w:r>
      <w:r w:rsidR="00080FDA">
        <w:rPr>
          <w:rFonts w:ascii="Times New Roman" w:hAnsi="Times New Roman" w:cs="Times New Roman"/>
          <w:sz w:val="28"/>
          <w:szCs w:val="28"/>
          <w:lang w:val="vi-VN"/>
        </w:rPr>
        <w:t xml:space="preserve">trong DNS với tên miền </w:t>
      </w:r>
      <w:hyperlink r:id="rId20" w:history="1">
        <w:r w:rsidR="00080FDA" w:rsidRPr="0067402E">
          <w:rPr>
            <w:rStyle w:val="Hyperlink"/>
            <w:rFonts w:ascii="Times New Roman" w:hAnsi="Times New Roman" w:cs="Times New Roman"/>
            <w:b/>
            <w:bCs/>
            <w:color w:val="2191C9" w:themeColor="background2" w:themeShade="80"/>
            <w:sz w:val="28"/>
            <w:szCs w:val="28"/>
            <w:lang w:val="vi-VN"/>
          </w:rPr>
          <w:t>nguyenthihuong.act.edu.vn</w:t>
        </w:r>
      </w:hyperlink>
      <w:r w:rsidR="0067402E">
        <w:rPr>
          <w:rFonts w:ascii="Times New Roman" w:hAnsi="Times New Roman" w:cs="Times New Roman"/>
          <w:sz w:val="28"/>
          <w:szCs w:val="28"/>
          <w:lang w:val="vi-VN"/>
        </w:rPr>
        <w:t xml:space="preserve">, tên miền </w:t>
      </w:r>
      <w:proofErr w:type="spellStart"/>
      <w:r w:rsidR="0067402E">
        <w:rPr>
          <w:rFonts w:ascii="Times New Roman" w:hAnsi="Times New Roman" w:cs="Times New Roman"/>
          <w:sz w:val="28"/>
          <w:szCs w:val="28"/>
          <w:lang w:val="vi-VN"/>
        </w:rPr>
        <w:t>web</w:t>
      </w:r>
      <w:proofErr w:type="spellEnd"/>
      <w:r w:rsidR="0067402E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hyperlink r:id="rId21" w:history="1">
        <w:r w:rsidR="0067402E" w:rsidRPr="0067402E">
          <w:rPr>
            <w:rStyle w:val="Hyperlink"/>
            <w:rFonts w:ascii="Times New Roman" w:hAnsi="Times New Roman" w:cs="Times New Roman"/>
            <w:b/>
            <w:bCs/>
            <w:color w:val="2191C9" w:themeColor="background2" w:themeShade="80"/>
            <w:sz w:val="28"/>
            <w:szCs w:val="28"/>
            <w:lang w:val="vi-VN"/>
          </w:rPr>
          <w:t>www.nguyenthihuong.act.edu.vn</w:t>
        </w:r>
      </w:hyperlink>
      <w:r w:rsidR="0067402E">
        <w:rPr>
          <w:rFonts w:ascii="Times New Roman" w:hAnsi="Times New Roman" w:cs="Times New Roman"/>
          <w:sz w:val="28"/>
          <w:szCs w:val="28"/>
          <w:lang w:val="vi-VN"/>
        </w:rPr>
        <w:t xml:space="preserve">, và </w:t>
      </w:r>
      <w:proofErr w:type="spellStart"/>
      <w:r w:rsidR="0067402E">
        <w:rPr>
          <w:rFonts w:ascii="Times New Roman" w:hAnsi="Times New Roman" w:cs="Times New Roman"/>
          <w:sz w:val="28"/>
          <w:szCs w:val="28"/>
          <w:lang w:val="vi-VN"/>
        </w:rPr>
        <w:t>mail</w:t>
      </w:r>
      <w:proofErr w:type="spellEnd"/>
      <w:r w:rsidR="0067402E">
        <w:rPr>
          <w:rFonts w:ascii="Times New Roman" w:hAnsi="Times New Roman" w:cs="Times New Roman"/>
          <w:sz w:val="28"/>
          <w:szCs w:val="28"/>
          <w:lang w:val="vi-VN"/>
        </w:rPr>
        <w:t xml:space="preserve"> Server </w:t>
      </w:r>
      <w:hyperlink r:id="rId22" w:history="1">
        <w:r w:rsidR="0067402E" w:rsidRPr="0067402E">
          <w:rPr>
            <w:rStyle w:val="Hyperlink"/>
            <w:rFonts w:ascii="Times New Roman" w:hAnsi="Times New Roman" w:cs="Times New Roman"/>
            <w:b/>
            <w:bCs/>
            <w:color w:val="2191C9" w:themeColor="background2" w:themeShade="80"/>
            <w:sz w:val="28"/>
            <w:szCs w:val="28"/>
            <w:lang w:val="vi-VN"/>
          </w:rPr>
          <w:t>mail.nguyenthihuong.act.edu.vn</w:t>
        </w:r>
      </w:hyperlink>
      <w:r w:rsidR="0067402E">
        <w:rPr>
          <w:rFonts w:ascii="Times New Roman" w:hAnsi="Times New Roman" w:cs="Times New Roman"/>
          <w:sz w:val="28"/>
          <w:szCs w:val="28"/>
          <w:lang w:val="vi-VN"/>
        </w:rPr>
        <w:t xml:space="preserve"> cho địa chỉ duy nhất </w:t>
      </w:r>
      <w:r w:rsidR="0067402E" w:rsidRPr="0067402E">
        <w:rPr>
          <w:rFonts w:ascii="Times New Roman" w:hAnsi="Times New Roman" w:cs="Times New Roman"/>
          <w:b/>
          <w:bCs/>
          <w:color w:val="2191C9" w:themeColor="background2" w:themeShade="80"/>
          <w:sz w:val="28"/>
          <w:szCs w:val="28"/>
          <w:u w:val="single"/>
          <w:lang w:val="vi-VN"/>
        </w:rPr>
        <w:t>10.0.0.25</w:t>
      </w:r>
      <w:r w:rsidR="0067402E">
        <w:rPr>
          <w:rFonts w:ascii="Times New Roman" w:hAnsi="Times New Roman" w:cs="Times New Roman"/>
          <w:b/>
          <w:bCs/>
          <w:color w:val="2191C9" w:themeColor="background2" w:themeShade="80"/>
          <w:sz w:val="28"/>
          <w:szCs w:val="28"/>
          <w:u w:val="single"/>
          <w:lang w:val="vi-VN"/>
        </w:rPr>
        <w:t xml:space="preserve"> </w:t>
      </w:r>
      <w:r w:rsidR="0067402E">
        <w:rPr>
          <w:rFonts w:ascii="Times New Roman" w:hAnsi="Times New Roman" w:cs="Times New Roman"/>
          <w:sz w:val="28"/>
          <w:szCs w:val="28"/>
          <w:lang w:val="vi-VN"/>
        </w:rPr>
        <w:t xml:space="preserve">và bản ghi ngược lại </w:t>
      </w:r>
      <w:r w:rsidR="0067402E">
        <w:rPr>
          <w:rFonts w:ascii="Times New Roman" w:hAnsi="Times New Roman" w:cs="Times New Roman"/>
          <w:noProof/>
          <w:sz w:val="28"/>
          <w:szCs w:val="28"/>
          <w:lang w:val="vi-VN"/>
        </w:rPr>
        <w:drawing>
          <wp:inline distT="0" distB="0" distL="0" distR="0" wp14:anchorId="37330000" wp14:editId="42CC477B">
            <wp:extent cx="6012180" cy="1713807"/>
            <wp:effectExtent l="0" t="0" r="0" b="1270"/>
            <wp:docPr id="1042508674" name="Picture 1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508674" name="Picture 12" descr="A screenshot of a computer&#10;&#10;AI-generated content may be incorrect."/>
                    <pic:cNvPicPr/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638"/>
                    <a:stretch/>
                  </pic:blipFill>
                  <pic:spPr bwMode="auto">
                    <a:xfrm>
                      <a:off x="0" y="0"/>
                      <a:ext cx="6041521" cy="17221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316514" w14:textId="13249D24" w:rsidR="0067402E" w:rsidRDefault="0067402E" w:rsidP="0067402E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noProof/>
          <w:sz w:val="28"/>
          <w:szCs w:val="28"/>
          <w:lang w:val="vi-VN"/>
        </w:rPr>
        <w:lastRenderedPageBreak/>
        <w:drawing>
          <wp:inline distT="0" distB="0" distL="0" distR="0" wp14:anchorId="7EAD1CFB" wp14:editId="13A3C1D9">
            <wp:extent cx="6029960" cy="1691640"/>
            <wp:effectExtent l="0" t="0" r="8890" b="3810"/>
            <wp:docPr id="290754938" name="Picture 1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754938" name="Picture 13" descr="A screenshot of a computer&#10;&#10;AI-generated content may be incorrect."/>
                    <pic:cNvPicPr/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0121"/>
                    <a:stretch/>
                  </pic:blipFill>
                  <pic:spPr bwMode="auto">
                    <a:xfrm>
                      <a:off x="0" y="0"/>
                      <a:ext cx="6054467" cy="16985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A677B9" w14:textId="28EDAE95" w:rsidR="0067402E" w:rsidRDefault="0067402E" w:rsidP="00FC3000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ab/>
      </w:r>
      <w:r w:rsidR="00FC3000">
        <w:rPr>
          <w:rFonts w:ascii="Times New Roman" w:hAnsi="Times New Roman" w:cs="Times New Roman"/>
          <w:sz w:val="28"/>
          <w:szCs w:val="28"/>
          <w:lang w:val="vi-VN"/>
        </w:rPr>
        <w:t xml:space="preserve">Kiểm tra dịch vụ DNS có đang hoạt động không bằng lệnh </w:t>
      </w:r>
      <w:proofErr w:type="spellStart"/>
      <w:r w:rsidR="00FC3000">
        <w:rPr>
          <w:rFonts w:ascii="Times New Roman" w:hAnsi="Times New Roman" w:cs="Times New Roman"/>
          <w:sz w:val="28"/>
          <w:szCs w:val="28"/>
          <w:lang w:val="vi-VN"/>
        </w:rPr>
        <w:t>nslookup</w:t>
      </w:r>
      <w:proofErr w:type="spellEnd"/>
      <w:r w:rsidR="00FC3000">
        <w:rPr>
          <w:rFonts w:ascii="Times New Roman" w:hAnsi="Times New Roman" w:cs="Times New Roman"/>
          <w:sz w:val="28"/>
          <w:szCs w:val="28"/>
          <w:lang w:val="vi-VN"/>
        </w:rPr>
        <w:t xml:space="preserve"> trên Terminal của </w:t>
      </w:r>
      <w:proofErr w:type="spellStart"/>
      <w:r w:rsidR="00FC3000">
        <w:rPr>
          <w:rFonts w:ascii="Times New Roman" w:hAnsi="Times New Roman" w:cs="Times New Roman"/>
          <w:sz w:val="28"/>
          <w:szCs w:val="28"/>
          <w:lang w:val="vi-VN"/>
        </w:rPr>
        <w:t>winserver</w:t>
      </w:r>
      <w:proofErr w:type="spellEnd"/>
      <w:r w:rsidR="00FC3000">
        <w:rPr>
          <w:rFonts w:ascii="Times New Roman" w:hAnsi="Times New Roman" w:cs="Times New Roman"/>
          <w:sz w:val="28"/>
          <w:szCs w:val="28"/>
          <w:lang w:val="vi-VN"/>
        </w:rPr>
        <w:t xml:space="preserve">, ta thấy </w:t>
      </w:r>
      <w:r w:rsidR="002F7061">
        <w:rPr>
          <w:rFonts w:ascii="Times New Roman" w:hAnsi="Times New Roman" w:cs="Times New Roman"/>
          <w:sz w:val="28"/>
          <w:szCs w:val="28"/>
          <w:lang w:val="vi-VN"/>
        </w:rPr>
        <w:t>hệ thống đã phân giải được tên miền đúng với IP</w:t>
      </w:r>
      <w:r w:rsidR="00FC3000">
        <w:rPr>
          <w:rFonts w:ascii="Times New Roman" w:hAnsi="Times New Roman" w:cs="Times New Roman"/>
          <w:noProof/>
          <w:sz w:val="28"/>
          <w:szCs w:val="28"/>
          <w:lang w:val="vi-VN"/>
        </w:rPr>
        <w:drawing>
          <wp:inline distT="0" distB="0" distL="0" distR="0" wp14:anchorId="664D88C3" wp14:editId="67607DE9">
            <wp:extent cx="3729220" cy="2987040"/>
            <wp:effectExtent l="0" t="0" r="5080" b="3810"/>
            <wp:docPr id="1484389968" name="Picture 14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389968" name="Picture 14" descr="A screenshot of a computer screen&#10;&#10;AI-generated content may be incorrect.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3934" cy="30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2F9D9" w14:textId="5B256929" w:rsidR="005A0B89" w:rsidRDefault="005A0B89" w:rsidP="002B28CD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ab/>
        <w:t xml:space="preserve">Mở </w:t>
      </w:r>
      <w:proofErr w:type="spellStart"/>
      <w:r>
        <w:rPr>
          <w:rFonts w:ascii="Times New Roman" w:hAnsi="Times New Roman" w:cs="Times New Roman"/>
          <w:sz w:val="28"/>
          <w:szCs w:val="28"/>
          <w:lang w:val="vi-VN"/>
        </w:rPr>
        <w:t>Mdaemon</w:t>
      </w:r>
      <w:proofErr w:type="spellEnd"/>
      <w:r>
        <w:rPr>
          <w:rFonts w:ascii="Times New Roman" w:hAnsi="Times New Roman" w:cs="Times New Roman"/>
          <w:sz w:val="28"/>
          <w:szCs w:val="28"/>
          <w:lang w:val="vi-VN"/>
        </w:rPr>
        <w:t xml:space="preserve">, và tạo tên miền </w:t>
      </w:r>
      <w:r w:rsidRPr="005A0B89">
        <w:rPr>
          <w:rFonts w:ascii="Times New Roman" w:hAnsi="Times New Roman" w:cs="Times New Roman"/>
          <w:b/>
          <w:bCs/>
          <w:color w:val="2191C9" w:themeColor="background2" w:themeShade="80"/>
          <w:sz w:val="28"/>
          <w:szCs w:val="28"/>
          <w:u w:val="single"/>
          <w:lang w:val="vi-VN"/>
        </w:rPr>
        <w:t>nguyenthihuong.act.edu.vn</w:t>
      </w:r>
      <w:r w:rsidR="00B63388">
        <w:rPr>
          <w:rFonts w:ascii="Times New Roman" w:hAnsi="Times New Roman" w:cs="Times New Roman"/>
          <w:sz w:val="28"/>
          <w:szCs w:val="28"/>
          <w:lang w:val="vi-VN"/>
        </w:rPr>
        <w:t xml:space="preserve">, với IP 10.0.0.25 là IP của máy chủ </w:t>
      </w:r>
      <w:proofErr w:type="spellStart"/>
      <w:r w:rsidR="00B63388">
        <w:rPr>
          <w:rFonts w:ascii="Times New Roman" w:hAnsi="Times New Roman" w:cs="Times New Roman"/>
          <w:sz w:val="28"/>
          <w:szCs w:val="28"/>
          <w:lang w:val="vi-VN"/>
        </w:rPr>
        <w:t>winserver</w:t>
      </w:r>
      <w:proofErr w:type="spellEnd"/>
      <w:r w:rsidR="00B63388">
        <w:rPr>
          <w:rFonts w:ascii="Times New Roman" w:hAnsi="Times New Roman" w:cs="Times New Roman"/>
          <w:sz w:val="28"/>
          <w:szCs w:val="28"/>
          <w:lang w:val="vi-VN"/>
        </w:rPr>
        <w:t xml:space="preserve">, sau đó thực hiện tạo 2 tài khoản user1 và user2 </w:t>
      </w:r>
      <w:r w:rsidR="0027701E">
        <w:rPr>
          <w:rFonts w:ascii="Times New Roman" w:hAnsi="Times New Roman" w:cs="Times New Roman"/>
          <w:sz w:val="28"/>
          <w:szCs w:val="28"/>
          <w:lang w:val="vi-VN"/>
        </w:rPr>
        <w:t xml:space="preserve">(sẽ dùng để làm kịch bản 5). Sau khi tạo xong, có thể tắt cửa </w:t>
      </w:r>
      <w:r w:rsidR="002B28CD">
        <w:rPr>
          <w:rFonts w:ascii="Times New Roman" w:hAnsi="Times New Roman" w:cs="Times New Roman"/>
          <w:sz w:val="28"/>
          <w:szCs w:val="28"/>
          <w:lang w:val="vi-VN"/>
        </w:rPr>
        <w:t>sổ ứng dụng</w:t>
      </w:r>
      <w:r w:rsidR="002B28C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CE17B1D" wp14:editId="48E1D883">
            <wp:extent cx="4613320" cy="2941320"/>
            <wp:effectExtent l="0" t="0" r="0" b="0"/>
            <wp:docPr id="1169243080" name="Picture 1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243080" name="Picture 17" descr="A screenshot of a computer&#10;&#10;AI-generated content may be incorrect.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9553" cy="2977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63388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</w:p>
    <w:p w14:paraId="33B1F3F4" w14:textId="0726480D" w:rsidR="002B28CD" w:rsidRPr="003B6AA7" w:rsidRDefault="003B6AA7" w:rsidP="00A9409E">
      <w:pPr>
        <w:ind w:firstLine="720"/>
        <w:rPr>
          <w:rFonts w:ascii="Times New Roman" w:hAnsi="Times New Roman" w:cs="Times New Roman"/>
          <w:i/>
          <w:iCs/>
          <w:sz w:val="28"/>
          <w:szCs w:val="28"/>
          <w:lang w:val="vi-VN"/>
        </w:rPr>
      </w:pPr>
      <w:r w:rsidRPr="003B6AA7">
        <w:rPr>
          <w:rFonts w:ascii="Times New Roman" w:hAnsi="Times New Roman" w:cs="Times New Roman"/>
          <w:i/>
          <w:iCs/>
          <w:sz w:val="28"/>
          <w:szCs w:val="28"/>
          <w:lang w:val="vi-VN"/>
        </w:rPr>
        <w:lastRenderedPageBreak/>
        <w:t xml:space="preserve">3, Máy ảo tường lửa </w:t>
      </w:r>
      <w:proofErr w:type="spellStart"/>
      <w:r w:rsidRPr="003B6AA7">
        <w:rPr>
          <w:rFonts w:ascii="Times New Roman" w:hAnsi="Times New Roman" w:cs="Times New Roman"/>
          <w:i/>
          <w:iCs/>
          <w:sz w:val="28"/>
          <w:szCs w:val="28"/>
          <w:lang w:val="vi-VN"/>
        </w:rPr>
        <w:t>Pfsense</w:t>
      </w:r>
      <w:proofErr w:type="spellEnd"/>
    </w:p>
    <w:p w14:paraId="362FB5F5" w14:textId="2A672D0E" w:rsidR="003B6AA7" w:rsidRDefault="003B6AA7" w:rsidP="002B28CD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ab/>
        <w:t xml:space="preserve">Thêm mạng </w:t>
      </w:r>
      <w:r w:rsidR="00252304">
        <w:rPr>
          <w:rFonts w:ascii="Times New Roman" w:hAnsi="Times New Roman" w:cs="Times New Roman"/>
          <w:sz w:val="28"/>
          <w:szCs w:val="28"/>
          <w:lang w:val="vi-VN"/>
        </w:rPr>
        <w:t>NAT (nếu chưa có), VMnet2, VMnet3 như sau</w:t>
      </w:r>
      <w:r w:rsidR="00252304">
        <w:rPr>
          <w:rFonts w:ascii="Times New Roman" w:hAnsi="Times New Roman" w:cs="Times New Roman"/>
          <w:noProof/>
          <w:sz w:val="28"/>
          <w:szCs w:val="28"/>
          <w:lang w:val="vi-VN"/>
        </w:rPr>
        <w:drawing>
          <wp:inline distT="0" distB="0" distL="0" distR="0" wp14:anchorId="53383AC4" wp14:editId="7B9AB008">
            <wp:extent cx="4513572" cy="2324100"/>
            <wp:effectExtent l="0" t="0" r="1905" b="0"/>
            <wp:docPr id="79942138" name="Picture 1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42138" name="Picture 15" descr="A screenshot of a computer&#10;&#10;AI-generated content may be incorrect.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0683" cy="2327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69F01" w14:textId="6445EDF8" w:rsidR="00252304" w:rsidRDefault="00252304" w:rsidP="002B28CD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ab/>
      </w:r>
      <w:r w:rsidR="00BE5E54">
        <w:rPr>
          <w:rFonts w:ascii="Times New Roman" w:hAnsi="Times New Roman" w:cs="Times New Roman"/>
          <w:sz w:val="28"/>
          <w:szCs w:val="28"/>
          <w:lang w:val="vi-VN"/>
        </w:rPr>
        <w:t xml:space="preserve">Sau khi thêm mạng, ta mở máy ảo này lên để bắt đầu cài đặt, ta cứ bấm </w:t>
      </w:r>
      <w:proofErr w:type="spellStart"/>
      <w:r w:rsidR="00BE5E54">
        <w:rPr>
          <w:rFonts w:ascii="Times New Roman" w:hAnsi="Times New Roman" w:cs="Times New Roman"/>
          <w:sz w:val="28"/>
          <w:szCs w:val="28"/>
          <w:lang w:val="vi-VN"/>
        </w:rPr>
        <w:t>Enter</w:t>
      </w:r>
      <w:proofErr w:type="spellEnd"/>
      <w:r w:rsidR="00BE5E54">
        <w:rPr>
          <w:rFonts w:ascii="Times New Roman" w:hAnsi="Times New Roman" w:cs="Times New Roman"/>
          <w:sz w:val="28"/>
          <w:szCs w:val="28"/>
          <w:lang w:val="vi-VN"/>
        </w:rPr>
        <w:t xml:space="preserve"> cho đến khi gặp hình này, hãy chọn “No”</w:t>
      </w:r>
      <w:r w:rsidR="00AC68F4">
        <w:rPr>
          <w:rFonts w:ascii="Times New Roman" w:hAnsi="Times New Roman" w:cs="Times New Roman"/>
          <w:sz w:val="28"/>
          <w:szCs w:val="28"/>
          <w:lang w:val="vi-VN"/>
        </w:rPr>
        <w:t xml:space="preserve"> và nhấn </w:t>
      </w:r>
      <w:proofErr w:type="spellStart"/>
      <w:r w:rsidR="00AC68F4">
        <w:rPr>
          <w:rFonts w:ascii="Times New Roman" w:hAnsi="Times New Roman" w:cs="Times New Roman"/>
          <w:sz w:val="28"/>
          <w:szCs w:val="28"/>
          <w:lang w:val="vi-VN"/>
        </w:rPr>
        <w:t>Enter</w:t>
      </w:r>
      <w:proofErr w:type="spellEnd"/>
      <w:r w:rsidR="00AC68F4">
        <w:rPr>
          <w:rFonts w:ascii="Times New Roman" w:hAnsi="Times New Roman" w:cs="Times New Roman"/>
          <w:sz w:val="28"/>
          <w:szCs w:val="28"/>
          <w:lang w:val="vi-VN"/>
        </w:rPr>
        <w:t>.</w:t>
      </w:r>
      <w:r w:rsidR="00BE5E54">
        <w:rPr>
          <w:rFonts w:ascii="Times New Roman" w:hAnsi="Times New Roman" w:cs="Times New Roman"/>
          <w:noProof/>
          <w:sz w:val="28"/>
          <w:szCs w:val="28"/>
          <w:lang w:val="vi-VN"/>
        </w:rPr>
        <w:drawing>
          <wp:inline distT="0" distB="0" distL="0" distR="0" wp14:anchorId="5F58167E" wp14:editId="346CC99A">
            <wp:extent cx="5402580" cy="2247073"/>
            <wp:effectExtent l="0" t="0" r="7620" b="1270"/>
            <wp:docPr id="471166843" name="Picture 16" descr="A computer screen with blue and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166843" name="Picture 16" descr="A computer screen with blue and black text&#10;&#10;AI-generated content may be incorrect.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5907" cy="2252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6FC96" w14:textId="77777777" w:rsidR="008E46C3" w:rsidRDefault="00AC68F4" w:rsidP="002B28CD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ab/>
        <w:t xml:space="preserve">Chờ một lúc để cài đặt hoàn tất, ta sẽ thấy </w:t>
      </w:r>
      <w:r w:rsidR="005010B7">
        <w:rPr>
          <w:rFonts w:ascii="Times New Roman" w:hAnsi="Times New Roman" w:cs="Times New Roman"/>
          <w:sz w:val="28"/>
          <w:szCs w:val="28"/>
          <w:lang w:val="vi-VN"/>
        </w:rPr>
        <w:t xml:space="preserve">giao diện của máy ảo này là kiểu dòng lệnh, chứ không phải hình ảnh. Với các giá trị từ 0-16 tương ứng với các chức năng trên </w:t>
      </w:r>
      <w:proofErr w:type="spellStart"/>
      <w:r w:rsidR="005010B7">
        <w:rPr>
          <w:rFonts w:ascii="Times New Roman" w:hAnsi="Times New Roman" w:cs="Times New Roman"/>
          <w:sz w:val="28"/>
          <w:szCs w:val="28"/>
          <w:lang w:val="vi-VN"/>
        </w:rPr>
        <w:t>Pfsense</w:t>
      </w:r>
      <w:proofErr w:type="spellEnd"/>
      <w:r w:rsidR="005010B7">
        <w:rPr>
          <w:rFonts w:ascii="Times New Roman" w:hAnsi="Times New Roman" w:cs="Times New Roman"/>
          <w:sz w:val="28"/>
          <w:szCs w:val="28"/>
          <w:lang w:val="vi-VN"/>
        </w:rPr>
        <w:t xml:space="preserve">. </w:t>
      </w:r>
    </w:p>
    <w:p w14:paraId="304920A3" w14:textId="5CFF4A6E" w:rsidR="00AC68F4" w:rsidRDefault="005010B7" w:rsidP="008E46C3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noProof/>
          <w:sz w:val="28"/>
          <w:szCs w:val="28"/>
          <w:lang w:val="vi-VN"/>
        </w:rPr>
        <w:drawing>
          <wp:inline distT="0" distB="0" distL="0" distR="0" wp14:anchorId="59F66387" wp14:editId="16B80451">
            <wp:extent cx="6344580" cy="1844040"/>
            <wp:effectExtent l="0" t="0" r="0" b="3810"/>
            <wp:docPr id="64567326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673268" name="Picture 645673268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69017" cy="1851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62294" w14:textId="77777777" w:rsidR="005659A2" w:rsidRDefault="009D2B65" w:rsidP="002B28CD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ab/>
        <w:t>Nhấn 1 để</w:t>
      </w:r>
      <w:r w:rsidR="008E46C3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="007E7F3C">
        <w:rPr>
          <w:rFonts w:ascii="Times New Roman" w:hAnsi="Times New Roman" w:cs="Times New Roman"/>
          <w:sz w:val="28"/>
          <w:szCs w:val="28"/>
          <w:lang w:val="vi-VN"/>
        </w:rPr>
        <w:t>phân vùng lại cho mạng và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xem cái mạng hiện có trên tường lửa, ta sẽ thấy có 3 mạng đúng như lúc ta thêm bên trên.</w:t>
      </w:r>
      <w:r w:rsidR="007E7F3C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="00043304">
        <w:rPr>
          <w:rFonts w:ascii="Times New Roman" w:hAnsi="Times New Roman" w:cs="Times New Roman"/>
          <w:sz w:val="28"/>
          <w:szCs w:val="28"/>
          <w:lang w:val="vi-VN"/>
        </w:rPr>
        <w:t>Em0(mạng NAT)</w:t>
      </w:r>
      <w:r w:rsidR="007E7F3C">
        <w:rPr>
          <w:rFonts w:ascii="Times New Roman" w:hAnsi="Times New Roman" w:cs="Times New Roman"/>
          <w:sz w:val="28"/>
          <w:szCs w:val="28"/>
          <w:lang w:val="vi-VN"/>
        </w:rPr>
        <w:t xml:space="preserve"> là </w:t>
      </w:r>
      <w:proofErr w:type="spellStart"/>
      <w:r w:rsidR="00043304">
        <w:rPr>
          <w:rFonts w:ascii="Times New Roman" w:hAnsi="Times New Roman" w:cs="Times New Roman"/>
          <w:sz w:val="28"/>
          <w:szCs w:val="28"/>
          <w:lang w:val="vi-VN"/>
        </w:rPr>
        <w:t>wan</w:t>
      </w:r>
      <w:proofErr w:type="spellEnd"/>
      <w:r w:rsidR="00043304">
        <w:rPr>
          <w:rFonts w:ascii="Times New Roman" w:hAnsi="Times New Roman" w:cs="Times New Roman"/>
          <w:sz w:val="28"/>
          <w:szCs w:val="28"/>
          <w:lang w:val="vi-VN"/>
        </w:rPr>
        <w:t>, lan (win7) là em1, opt1(</w:t>
      </w:r>
      <w:proofErr w:type="spellStart"/>
      <w:r w:rsidR="00DE3954">
        <w:rPr>
          <w:rFonts w:ascii="Times New Roman" w:hAnsi="Times New Roman" w:cs="Times New Roman"/>
          <w:sz w:val="28"/>
          <w:szCs w:val="28"/>
          <w:lang w:val="vi-VN"/>
        </w:rPr>
        <w:t>winserver</w:t>
      </w:r>
      <w:proofErr w:type="spellEnd"/>
      <w:r w:rsidR="00043304">
        <w:rPr>
          <w:rFonts w:ascii="Times New Roman" w:hAnsi="Times New Roman" w:cs="Times New Roman"/>
          <w:sz w:val="28"/>
          <w:szCs w:val="28"/>
          <w:lang w:val="vi-VN"/>
        </w:rPr>
        <w:t>) là em2</w:t>
      </w:r>
    </w:p>
    <w:p w14:paraId="1977A846" w14:textId="5117A9B3" w:rsidR="009D2B65" w:rsidRDefault="009D2B65" w:rsidP="002B28CD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noProof/>
          <w:sz w:val="28"/>
          <w:szCs w:val="28"/>
          <w:lang w:val="vi-VN"/>
        </w:rPr>
        <w:lastRenderedPageBreak/>
        <w:drawing>
          <wp:inline distT="0" distB="0" distL="0" distR="0" wp14:anchorId="6CAA7DB0" wp14:editId="319ACE9B">
            <wp:extent cx="6225540" cy="1437062"/>
            <wp:effectExtent l="0" t="0" r="3810" b="0"/>
            <wp:docPr id="669824076" name="Picture 18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824076" name="Picture 18" descr="A black screen with white text&#10;&#10;AI-generated content may be incorrect.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33706" cy="1438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21DB7" w14:textId="2F3F0A11" w:rsidR="009D2B65" w:rsidRDefault="009D2B65" w:rsidP="002B28CD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ab/>
        <w:t xml:space="preserve">Sau đó bấm </w:t>
      </w:r>
      <w:proofErr w:type="spellStart"/>
      <w:r>
        <w:rPr>
          <w:rFonts w:ascii="Times New Roman" w:hAnsi="Times New Roman" w:cs="Times New Roman"/>
          <w:sz w:val="28"/>
          <w:szCs w:val="28"/>
          <w:lang w:val="vi-VN"/>
        </w:rPr>
        <w:t>enter</w:t>
      </w:r>
      <w:proofErr w:type="spellEnd"/>
      <w:r>
        <w:rPr>
          <w:rFonts w:ascii="Times New Roman" w:hAnsi="Times New Roman" w:cs="Times New Roman"/>
          <w:sz w:val="28"/>
          <w:szCs w:val="28"/>
          <w:lang w:val="vi-VN"/>
        </w:rPr>
        <w:t xml:space="preserve"> để thoát ra màn hình chọn chức năng, ta sẽ chọn </w:t>
      </w:r>
      <w:r w:rsidR="0034434D">
        <w:rPr>
          <w:rFonts w:ascii="Times New Roman" w:hAnsi="Times New Roman" w:cs="Times New Roman"/>
          <w:sz w:val="28"/>
          <w:szCs w:val="28"/>
          <w:lang w:val="vi-VN"/>
        </w:rPr>
        <w:t xml:space="preserve">2 để cấu hình IP trên tường lửa </w:t>
      </w:r>
      <w:proofErr w:type="spellStart"/>
      <w:r w:rsidR="0034434D">
        <w:rPr>
          <w:rFonts w:ascii="Times New Roman" w:hAnsi="Times New Roman" w:cs="Times New Roman"/>
          <w:sz w:val="28"/>
          <w:szCs w:val="28"/>
          <w:lang w:val="vi-VN"/>
        </w:rPr>
        <w:t>Pfsense</w:t>
      </w:r>
      <w:proofErr w:type="spellEnd"/>
      <w:r w:rsidR="0034434D">
        <w:rPr>
          <w:rFonts w:ascii="Times New Roman" w:hAnsi="Times New Roman" w:cs="Times New Roman"/>
          <w:noProof/>
          <w:sz w:val="28"/>
          <w:szCs w:val="28"/>
          <w:lang w:val="vi-VN"/>
        </w:rPr>
        <w:drawing>
          <wp:inline distT="0" distB="0" distL="0" distR="0" wp14:anchorId="2072046C" wp14:editId="4FD3C2AE">
            <wp:extent cx="6312042" cy="1673860"/>
            <wp:effectExtent l="0" t="0" r="0" b="2540"/>
            <wp:docPr id="145570657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706579" name="Picture 1455706579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16372" cy="1675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0ADE1" w14:textId="75BAC07D" w:rsidR="00732673" w:rsidRDefault="00732673" w:rsidP="002B28CD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ab/>
        <w:t xml:space="preserve">Máy sẽ hiện ra các mạng </w:t>
      </w:r>
      <w:r w:rsidR="008E46C3">
        <w:rPr>
          <w:rFonts w:ascii="Times New Roman" w:hAnsi="Times New Roman" w:cs="Times New Roman"/>
          <w:sz w:val="28"/>
          <w:szCs w:val="28"/>
          <w:lang w:val="vi-VN"/>
        </w:rPr>
        <w:t>khả dụng, ta sẽ chọn số ứng với từng mạng để cấu hình</w:t>
      </w:r>
      <w:r w:rsidR="00F84053">
        <w:rPr>
          <w:rFonts w:ascii="Times New Roman" w:hAnsi="Times New Roman" w:cs="Times New Roman"/>
          <w:sz w:val="28"/>
          <w:szCs w:val="28"/>
          <w:lang w:val="vi-VN"/>
        </w:rPr>
        <w:t xml:space="preserve"> lần lượt</w:t>
      </w:r>
      <w:r w:rsidR="00DE3954">
        <w:rPr>
          <w:rFonts w:ascii="Times New Roman" w:hAnsi="Times New Roman" w:cs="Times New Roman"/>
          <w:noProof/>
          <w:sz w:val="28"/>
          <w:szCs w:val="28"/>
          <w:lang w:val="vi-VN"/>
        </w:rPr>
        <w:drawing>
          <wp:inline distT="0" distB="0" distL="0" distR="0" wp14:anchorId="67EF42E6" wp14:editId="100F502A">
            <wp:extent cx="5874385" cy="1776082"/>
            <wp:effectExtent l="0" t="0" r="0" b="0"/>
            <wp:docPr id="1455273766" name="Picture 2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273766" name="Picture 20" descr="A screenshot of a computer&#10;&#10;AI-generated content may be incorrect."/>
                    <pic:cNvPicPr/>
                  </pic:nvPicPr>
                  <pic:blipFill rotWithShape="1"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4383"/>
                    <a:stretch/>
                  </pic:blipFill>
                  <pic:spPr bwMode="auto">
                    <a:xfrm>
                      <a:off x="0" y="0"/>
                      <a:ext cx="5887054" cy="17799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27A64E" w14:textId="082F5985" w:rsidR="00F84053" w:rsidRDefault="00F84053" w:rsidP="002B28CD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ab/>
        <w:t>Cấu hình theo như sau</w:t>
      </w:r>
      <w:r w:rsidR="00075AE1">
        <w:rPr>
          <w:rFonts w:ascii="Times New Roman" w:hAnsi="Times New Roman" w:cs="Times New Roman"/>
          <w:sz w:val="28"/>
          <w:szCs w:val="28"/>
          <w:lang w:val="vi-VN"/>
        </w:rPr>
        <w:t xml:space="preserve"> rồi lưu</w:t>
      </w:r>
      <w:r>
        <w:rPr>
          <w:rFonts w:ascii="Times New Roman" w:hAnsi="Times New Roman" w:cs="Times New Roman"/>
          <w:noProof/>
          <w:sz w:val="28"/>
          <w:szCs w:val="28"/>
          <w:lang w:val="vi-VN"/>
        </w:rPr>
        <w:drawing>
          <wp:inline distT="0" distB="0" distL="0" distR="0" wp14:anchorId="547089D8" wp14:editId="49D2616D">
            <wp:extent cx="6194809" cy="1565910"/>
            <wp:effectExtent l="0" t="0" r="0" b="0"/>
            <wp:docPr id="190726587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265872" name="Picture 1907265872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8654" cy="1566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1B7CC" w14:textId="77777777" w:rsidR="005659A2" w:rsidRDefault="00075AE1" w:rsidP="002B28CD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ab/>
        <w:t xml:space="preserve">Lưu ý, </w:t>
      </w:r>
      <w:proofErr w:type="spellStart"/>
      <w:r>
        <w:rPr>
          <w:rFonts w:ascii="Times New Roman" w:hAnsi="Times New Roman" w:cs="Times New Roman"/>
          <w:sz w:val="28"/>
          <w:szCs w:val="28"/>
          <w:lang w:val="vi-VN"/>
        </w:rPr>
        <w:t>Pfsense</w:t>
      </w:r>
      <w:proofErr w:type="spellEnd"/>
      <w:r>
        <w:rPr>
          <w:rFonts w:ascii="Times New Roman" w:hAnsi="Times New Roman" w:cs="Times New Roman"/>
          <w:sz w:val="28"/>
          <w:szCs w:val="28"/>
          <w:lang w:val="vi-VN"/>
        </w:rPr>
        <w:t xml:space="preserve"> hỗ trợ quản lí tường lửa</w:t>
      </w:r>
      <w:r w:rsidR="00B412E1">
        <w:rPr>
          <w:rFonts w:ascii="Times New Roman" w:hAnsi="Times New Roman" w:cs="Times New Roman"/>
          <w:sz w:val="28"/>
          <w:szCs w:val="28"/>
          <w:lang w:val="vi-VN"/>
        </w:rPr>
        <w:t xml:space="preserve"> trên máy tính người dùng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thông qua giao diện </w:t>
      </w:r>
      <w:proofErr w:type="spellStart"/>
      <w:r>
        <w:rPr>
          <w:rFonts w:ascii="Times New Roman" w:hAnsi="Times New Roman" w:cs="Times New Roman"/>
          <w:sz w:val="28"/>
          <w:szCs w:val="28"/>
          <w:lang w:val="vi-VN"/>
        </w:rPr>
        <w:t>web</w:t>
      </w:r>
      <w:proofErr w:type="spellEnd"/>
      <w:r>
        <w:rPr>
          <w:rFonts w:ascii="Times New Roman" w:hAnsi="Times New Roman" w:cs="Times New Roman"/>
          <w:sz w:val="28"/>
          <w:szCs w:val="28"/>
          <w:lang w:val="vi-VN"/>
        </w:rPr>
        <w:t xml:space="preserve"> vậy nên khi cấu hình mạng, ta sẽ thấy câu hỏi này, hãy chọn </w:t>
      </w:r>
      <w:proofErr w:type="spellStart"/>
      <w:r>
        <w:rPr>
          <w:rFonts w:ascii="Times New Roman" w:hAnsi="Times New Roman" w:cs="Times New Roman"/>
          <w:sz w:val="28"/>
          <w:szCs w:val="28"/>
          <w:lang w:val="vi-VN"/>
        </w:rPr>
        <w:t>yes</w:t>
      </w:r>
      <w:proofErr w:type="spellEnd"/>
      <w:r>
        <w:rPr>
          <w:rFonts w:ascii="Times New Roman" w:hAnsi="Times New Roman" w:cs="Times New Roman"/>
          <w:sz w:val="28"/>
          <w:szCs w:val="28"/>
          <w:lang w:val="vi-VN"/>
        </w:rPr>
        <w:t xml:space="preserve"> nếu muốn. Ở bài này em sẽ chọn máy win7 để quản trị </w:t>
      </w:r>
      <w:proofErr w:type="spellStart"/>
      <w:r>
        <w:rPr>
          <w:rFonts w:ascii="Times New Roman" w:hAnsi="Times New Roman" w:cs="Times New Roman"/>
          <w:sz w:val="28"/>
          <w:szCs w:val="28"/>
          <w:lang w:val="vi-VN"/>
        </w:rPr>
        <w:t>firewall</w:t>
      </w:r>
      <w:proofErr w:type="spellEnd"/>
      <w:r>
        <w:rPr>
          <w:rFonts w:ascii="Times New Roman" w:hAnsi="Times New Roman" w:cs="Times New Roman"/>
          <w:sz w:val="28"/>
          <w:szCs w:val="28"/>
          <w:lang w:val="vi-VN"/>
        </w:rPr>
        <w:t xml:space="preserve"> thông qua giao diện</w:t>
      </w:r>
    </w:p>
    <w:p w14:paraId="17E18F01" w14:textId="18F9467C" w:rsidR="00075AE1" w:rsidRDefault="00075AE1" w:rsidP="002B28CD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noProof/>
          <w:sz w:val="28"/>
          <w:szCs w:val="28"/>
          <w:lang w:val="vi-VN"/>
        </w:rPr>
        <w:lastRenderedPageBreak/>
        <w:drawing>
          <wp:inline distT="0" distB="0" distL="0" distR="0" wp14:anchorId="1840801B" wp14:editId="0BA91711">
            <wp:extent cx="6286500" cy="895826"/>
            <wp:effectExtent l="0" t="0" r="0" b="0"/>
            <wp:docPr id="1723116948" name="Picture 5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116948" name="Picture 5" descr="A black screen with white text&#10;&#10;AI-generated content may be incorrect.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9897" cy="89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5F8AA" w14:textId="26D7B0E2" w:rsidR="00EF1E94" w:rsidRDefault="00EF1E94" w:rsidP="002B28CD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ab/>
        <w:t xml:space="preserve">Sau khi bấm </w:t>
      </w:r>
      <w:proofErr w:type="spellStart"/>
      <w:r>
        <w:rPr>
          <w:rFonts w:ascii="Times New Roman" w:hAnsi="Times New Roman" w:cs="Times New Roman"/>
          <w:sz w:val="28"/>
          <w:szCs w:val="28"/>
          <w:lang w:val="vi-VN"/>
        </w:rPr>
        <w:t>Yes</w:t>
      </w:r>
      <w:proofErr w:type="spellEnd"/>
      <w:r>
        <w:rPr>
          <w:rFonts w:ascii="Times New Roman" w:hAnsi="Times New Roman" w:cs="Times New Roman"/>
          <w:sz w:val="28"/>
          <w:szCs w:val="28"/>
          <w:lang w:val="vi-VN"/>
        </w:rPr>
        <w:t xml:space="preserve">, kết quả thu được, từ giờ </w:t>
      </w:r>
      <w:r w:rsidR="00B412E1">
        <w:rPr>
          <w:rFonts w:ascii="Times New Roman" w:hAnsi="Times New Roman" w:cs="Times New Roman"/>
          <w:sz w:val="28"/>
          <w:szCs w:val="28"/>
          <w:lang w:val="vi-VN"/>
        </w:rPr>
        <w:t>ta sẽ truy cập địa chỉ dưới trên win7 để cấu hình hay thêm luật cho tường lửa.</w:t>
      </w:r>
      <w:r>
        <w:rPr>
          <w:rFonts w:ascii="Times New Roman" w:hAnsi="Times New Roman" w:cs="Times New Roman"/>
          <w:noProof/>
          <w:sz w:val="28"/>
          <w:szCs w:val="28"/>
          <w:lang w:val="vi-VN"/>
        </w:rPr>
        <w:drawing>
          <wp:inline distT="0" distB="0" distL="0" distR="0" wp14:anchorId="3D03A046" wp14:editId="54FDCEE8">
            <wp:extent cx="6599210" cy="647700"/>
            <wp:effectExtent l="0" t="0" r="0" b="0"/>
            <wp:docPr id="86113987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139872" name="Picture 861139872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2857" cy="651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22A92" w14:textId="02EB4B16" w:rsidR="00F84053" w:rsidRDefault="009A2636" w:rsidP="002B28CD">
      <w:pPr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vi-VN" w:eastAsia="x-none" w:bidi="x-none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ab/>
        <w:t>Kết quả sau khi cấu hình</w:t>
      </w:r>
      <w:r w:rsidR="00B412E1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="009B675A">
        <w:rPr>
          <w:rFonts w:ascii="Times New Roman" w:hAnsi="Times New Roman" w:cs="Times New Roman"/>
          <w:sz w:val="28"/>
          <w:szCs w:val="28"/>
          <w:lang w:val="vi-VN"/>
        </w:rPr>
        <w:t>IP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cho em1, em2</w:t>
      </w:r>
      <w:r w:rsidRPr="009A2636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 w:rsidR="00EA57E1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vi-VN" w:eastAsia="x-none" w:bidi="x-none"/>
        </w:rPr>
        <w:t xml:space="preserve">, </w:t>
      </w:r>
      <w:r w:rsidR="006D5B09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vi-VN" w:eastAsia="x-none" w:bidi="x-none"/>
        </w:rPr>
        <w:t xml:space="preserve"> </w:t>
      </w:r>
      <w:proofErr w:type="spellStart"/>
      <w:r w:rsidR="006D5B09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vi-VN" w:eastAsia="x-none" w:bidi="x-none"/>
        </w:rPr>
        <w:t>vvfvfsgfagfzv</w:t>
      </w:r>
      <w:proofErr w:type="spellEnd"/>
      <w:r w:rsidRPr="009A2636">
        <w:rPr>
          <w:rFonts w:ascii="Times New Roman" w:hAnsi="Times New Roman" w:cs="Times New Roman"/>
          <w:noProof/>
          <w:sz w:val="28"/>
          <w:szCs w:val="28"/>
          <w:lang w:val="vi-VN"/>
        </w:rPr>
        <w:drawing>
          <wp:inline distT="0" distB="0" distL="0" distR="0" wp14:anchorId="0079ABAF" wp14:editId="5AA54EF4">
            <wp:extent cx="6341596" cy="1029335"/>
            <wp:effectExtent l="0" t="0" r="2540" b="0"/>
            <wp:docPr id="2062264636" name="Picture 22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264636" name="Picture 22" descr="A black screen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8105" cy="1032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75AE1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vi-VN" w:eastAsia="x-none" w:bidi="x-none"/>
        </w:rPr>
        <w:t xml:space="preserve">  </w:t>
      </w:r>
    </w:p>
    <w:p w14:paraId="3424D23A" w14:textId="77777777" w:rsidR="005659A2" w:rsidRDefault="00075AE1" w:rsidP="002B28CD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ab/>
      </w:r>
      <w:r w:rsidR="009B675A">
        <w:rPr>
          <w:rFonts w:ascii="Times New Roman" w:hAnsi="Times New Roman" w:cs="Times New Roman"/>
          <w:sz w:val="28"/>
          <w:szCs w:val="28"/>
          <w:lang w:val="vi-VN"/>
        </w:rPr>
        <w:t xml:space="preserve">Thử kiểm tra </w:t>
      </w:r>
      <w:proofErr w:type="spellStart"/>
      <w:r w:rsidR="009B675A">
        <w:rPr>
          <w:rFonts w:ascii="Times New Roman" w:hAnsi="Times New Roman" w:cs="Times New Roman"/>
          <w:sz w:val="28"/>
          <w:szCs w:val="28"/>
          <w:lang w:val="vi-VN"/>
        </w:rPr>
        <w:t>ping</w:t>
      </w:r>
      <w:proofErr w:type="spellEnd"/>
      <w:r w:rsidR="009B675A">
        <w:rPr>
          <w:rFonts w:ascii="Times New Roman" w:hAnsi="Times New Roman" w:cs="Times New Roman"/>
          <w:sz w:val="28"/>
          <w:szCs w:val="28"/>
          <w:lang w:val="vi-VN"/>
        </w:rPr>
        <w:t xml:space="preserve"> bằng</w:t>
      </w:r>
      <w:r w:rsidR="000A2B6B">
        <w:rPr>
          <w:rFonts w:ascii="Times New Roman" w:hAnsi="Times New Roman" w:cs="Times New Roman"/>
          <w:sz w:val="28"/>
          <w:szCs w:val="28"/>
          <w:lang w:val="vi-VN"/>
        </w:rPr>
        <w:t xml:space="preserve"> cách</w:t>
      </w:r>
      <w:r w:rsidR="009B675A">
        <w:rPr>
          <w:rFonts w:ascii="Times New Roman" w:hAnsi="Times New Roman" w:cs="Times New Roman"/>
          <w:sz w:val="28"/>
          <w:szCs w:val="28"/>
          <w:lang w:val="vi-VN"/>
        </w:rPr>
        <w:t xml:space="preserve"> chọn chức năng 7 ở </w:t>
      </w:r>
      <w:r w:rsidR="000A2B6B">
        <w:rPr>
          <w:rFonts w:ascii="Times New Roman" w:hAnsi="Times New Roman" w:cs="Times New Roman"/>
          <w:sz w:val="28"/>
          <w:szCs w:val="28"/>
          <w:lang w:val="vi-VN"/>
        </w:rPr>
        <w:t xml:space="preserve">màn hình bắt đầu, ta </w:t>
      </w:r>
      <w:proofErr w:type="spellStart"/>
      <w:r w:rsidR="000A2B6B">
        <w:rPr>
          <w:rFonts w:ascii="Times New Roman" w:hAnsi="Times New Roman" w:cs="Times New Roman"/>
          <w:sz w:val="28"/>
          <w:szCs w:val="28"/>
          <w:lang w:val="vi-VN"/>
        </w:rPr>
        <w:t>ping</w:t>
      </w:r>
      <w:proofErr w:type="spellEnd"/>
      <w:r w:rsidR="000A2B6B">
        <w:rPr>
          <w:rFonts w:ascii="Times New Roman" w:hAnsi="Times New Roman" w:cs="Times New Roman"/>
          <w:sz w:val="28"/>
          <w:szCs w:val="28"/>
          <w:lang w:val="vi-VN"/>
        </w:rPr>
        <w:t xml:space="preserve"> thành công </w:t>
      </w:r>
      <w:proofErr w:type="spellStart"/>
      <w:r w:rsidR="000A2B6B">
        <w:rPr>
          <w:rFonts w:ascii="Times New Roman" w:hAnsi="Times New Roman" w:cs="Times New Roman"/>
          <w:sz w:val="28"/>
          <w:szCs w:val="28"/>
          <w:lang w:val="vi-VN"/>
        </w:rPr>
        <w:t>Internet</w:t>
      </w:r>
      <w:proofErr w:type="spellEnd"/>
      <w:r w:rsidR="000A2B6B">
        <w:rPr>
          <w:rFonts w:ascii="Times New Roman" w:hAnsi="Times New Roman" w:cs="Times New Roman"/>
          <w:sz w:val="28"/>
          <w:szCs w:val="28"/>
          <w:lang w:val="vi-VN"/>
        </w:rPr>
        <w:t xml:space="preserve">, win7 và </w:t>
      </w:r>
      <w:proofErr w:type="spellStart"/>
      <w:r w:rsidR="000A2B6B">
        <w:rPr>
          <w:rFonts w:ascii="Times New Roman" w:hAnsi="Times New Roman" w:cs="Times New Roman"/>
          <w:sz w:val="28"/>
          <w:szCs w:val="28"/>
          <w:lang w:val="vi-VN"/>
        </w:rPr>
        <w:t>winserver</w:t>
      </w:r>
      <w:proofErr w:type="spellEnd"/>
    </w:p>
    <w:p w14:paraId="788941DF" w14:textId="78C4E226" w:rsidR="000A2B6B" w:rsidRDefault="000A2B6B" w:rsidP="002B28CD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noProof/>
          <w:sz w:val="28"/>
          <w:szCs w:val="28"/>
          <w:lang w:val="vi-VN"/>
        </w:rPr>
        <w:drawing>
          <wp:inline distT="0" distB="0" distL="0" distR="0" wp14:anchorId="36240CD3" wp14:editId="66F0887D">
            <wp:extent cx="4831080" cy="1344823"/>
            <wp:effectExtent l="0" t="0" r="7620" b="8255"/>
            <wp:docPr id="1338618616" name="Picture 7" descr="A screen shot of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618616" name="Picture 7" descr="A screen shot of a black background&#10;&#10;AI-generated content may be incorrect."/>
                    <pic:cNvPicPr/>
                  </pic:nvPicPr>
                  <pic:blipFill rotWithShape="1"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296"/>
                    <a:stretch/>
                  </pic:blipFill>
                  <pic:spPr bwMode="auto">
                    <a:xfrm>
                      <a:off x="0" y="0"/>
                      <a:ext cx="4888242" cy="13607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EE9EE6" w14:textId="2826EE1B" w:rsidR="00075AE1" w:rsidRDefault="000A2B6B" w:rsidP="002B28CD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noProof/>
          <w:sz w:val="28"/>
          <w:szCs w:val="28"/>
          <w:lang w:val="vi-VN"/>
        </w:rPr>
        <w:drawing>
          <wp:inline distT="0" distB="0" distL="0" distR="0" wp14:anchorId="4B93BA27" wp14:editId="5D0658C6">
            <wp:extent cx="6098739" cy="1412875"/>
            <wp:effectExtent l="0" t="0" r="0" b="0"/>
            <wp:docPr id="1524418200" name="Picture 8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418200" name="Picture 8" descr="A screen shot of a computer&#10;&#10;AI-generated content may be incorrect.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8760" cy="1424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AC9AA" w14:textId="0344CE05" w:rsidR="000A2B6B" w:rsidRDefault="000A2B6B" w:rsidP="002B28CD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noProof/>
          <w:sz w:val="28"/>
          <w:szCs w:val="28"/>
          <w:lang w:val="vi-VN"/>
        </w:rPr>
        <w:drawing>
          <wp:inline distT="0" distB="0" distL="0" distR="0" wp14:anchorId="01A04540" wp14:editId="3B50F84E">
            <wp:extent cx="6294120" cy="1303699"/>
            <wp:effectExtent l="0" t="0" r="0" b="0"/>
            <wp:docPr id="1068132408" name="Picture 9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132408" name="Picture 9" descr="A screen shot of a computer&#10;&#10;AI-generated content may be incorrect.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1541" cy="1305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10DC4" w14:textId="29EF789A" w:rsidR="000A2B6B" w:rsidRDefault="000A2B6B" w:rsidP="002B28CD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noProof/>
          <w:sz w:val="28"/>
          <w:szCs w:val="28"/>
          <w:lang w:val="vi-VN"/>
        </w:rPr>
        <w:lastRenderedPageBreak/>
        <w:drawing>
          <wp:inline distT="0" distB="0" distL="0" distR="0" wp14:anchorId="62F26ABC" wp14:editId="26B25AC1">
            <wp:extent cx="6218946" cy="1334770"/>
            <wp:effectExtent l="0" t="0" r="0" b="0"/>
            <wp:docPr id="1636016021" name="Picture 10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016021" name="Picture 10" descr="A screen shot of a computer&#10;&#10;AI-generated content may be incorrect.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3400" cy="1335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74149" w14:textId="3B67EB2C" w:rsidR="00DB0DB3" w:rsidRDefault="00AF63D6" w:rsidP="002B28CD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AF63D6">
        <w:rPr>
          <w:rFonts w:ascii="Times New Roman" w:hAnsi="Times New Roman" w:cs="Times New Roman"/>
          <w:b/>
          <w:bCs/>
          <w:sz w:val="28"/>
          <w:szCs w:val="28"/>
          <w:lang w:val="vi-VN"/>
        </w:rPr>
        <w:tab/>
      </w:r>
      <w:r w:rsidRPr="00AF63D6">
        <w:rPr>
          <w:rFonts w:ascii="Times New Roman" w:hAnsi="Times New Roman" w:cs="Times New Roman"/>
          <w:b/>
          <w:bCs/>
          <w:sz w:val="28"/>
          <w:szCs w:val="28"/>
          <w:highlight w:val="yellow"/>
          <w:lang w:val="vi-VN"/>
        </w:rPr>
        <w:t>*Quản trị tường lửa bằng đồ họa</w:t>
      </w:r>
    </w:p>
    <w:p w14:paraId="67AD2B9D" w14:textId="46379C40" w:rsidR="006C5EF0" w:rsidRDefault="008A06CE" w:rsidP="005659A2">
      <w:pPr>
        <w:ind w:left="720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Sau khi kết thúc các bước trên, mở máy win7, mở trình duyệt và truy cập theo địa chỉ </w:t>
      </w:r>
      <w:r w:rsidR="00FB20C2" w:rsidRPr="00BD028B">
        <w:rPr>
          <w:rFonts w:ascii="Times New Roman" w:hAnsi="Times New Roman" w:cs="Times New Roman"/>
          <w:b/>
          <w:bCs/>
          <w:color w:val="2191C9" w:themeColor="background2" w:themeShade="80"/>
          <w:sz w:val="28"/>
          <w:szCs w:val="28"/>
          <w:u w:val="single"/>
          <w:lang w:val="vi-VN"/>
        </w:rPr>
        <w:t>http://172.16.4.</w:t>
      </w:r>
      <w:r w:rsidR="00BD028B">
        <w:rPr>
          <w:rFonts w:ascii="Times New Roman" w:hAnsi="Times New Roman" w:cs="Times New Roman"/>
          <w:b/>
          <w:bCs/>
          <w:color w:val="2191C9" w:themeColor="background2" w:themeShade="80"/>
          <w:sz w:val="28"/>
          <w:szCs w:val="28"/>
          <w:u w:val="single"/>
          <w:lang w:val="vi-VN"/>
        </w:rPr>
        <w:t>24</w:t>
      </w:r>
      <w:r w:rsidR="00FB20C2" w:rsidRPr="00FB20C2">
        <w:rPr>
          <w:rFonts w:ascii="Times New Roman" w:hAnsi="Times New Roman" w:cs="Times New Roman"/>
          <w:b/>
          <w:bCs/>
          <w:color w:val="2191C9" w:themeColor="background2" w:themeShade="80"/>
          <w:sz w:val="28"/>
          <w:szCs w:val="28"/>
          <w:u w:val="single"/>
          <w:lang w:val="vi-VN"/>
        </w:rPr>
        <w:t xml:space="preserve"> </w:t>
      </w:r>
      <w:r w:rsidR="00BD028B">
        <w:rPr>
          <w:rFonts w:ascii="Times New Roman" w:hAnsi="Times New Roman" w:cs="Times New Roman"/>
          <w:sz w:val="28"/>
          <w:szCs w:val="28"/>
          <w:lang w:val="vi-VN"/>
        </w:rPr>
        <w:t>để mở ra giao diện quản trị tường lửa</w:t>
      </w:r>
      <w:r w:rsidR="00BD028B">
        <w:rPr>
          <w:rFonts w:ascii="Times New Roman" w:hAnsi="Times New Roman" w:cs="Times New Roman"/>
          <w:noProof/>
          <w:sz w:val="28"/>
          <w:szCs w:val="28"/>
          <w:lang w:val="vi-VN"/>
        </w:rPr>
        <w:drawing>
          <wp:inline distT="0" distB="0" distL="0" distR="0" wp14:anchorId="4B2BB630" wp14:editId="31DC7884">
            <wp:extent cx="5948075" cy="3038475"/>
            <wp:effectExtent l="0" t="0" r="0" b="0"/>
            <wp:docPr id="698427871" name="Picture 1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427871" name="Picture 11" descr="A screenshot of a computer&#10;&#10;AI-generated content may be incorrect.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7690" cy="3043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68AB3" w14:textId="77777777" w:rsidR="005659A2" w:rsidRDefault="006C5EF0" w:rsidP="000169F1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ab/>
        <w:t xml:space="preserve">Trước tiên sẽ tiến hành đổi mật khẩu người quản trị (ban đầu </w:t>
      </w:r>
      <w:proofErr w:type="spellStart"/>
      <w:r w:rsidR="00B106D1">
        <w:rPr>
          <w:rFonts w:ascii="Times New Roman" w:hAnsi="Times New Roman" w:cs="Times New Roman"/>
          <w:sz w:val="28"/>
          <w:szCs w:val="28"/>
          <w:lang w:val="vi-VN"/>
        </w:rPr>
        <w:t>username-pass</w:t>
      </w:r>
      <w:proofErr w:type="spellEnd"/>
      <w:r w:rsidR="00B106D1">
        <w:rPr>
          <w:rFonts w:ascii="Times New Roman" w:hAnsi="Times New Roman" w:cs="Times New Roman"/>
          <w:sz w:val="28"/>
          <w:szCs w:val="28"/>
          <w:lang w:val="vi-VN"/>
        </w:rPr>
        <w:t xml:space="preserve"> là </w:t>
      </w:r>
      <w:proofErr w:type="spellStart"/>
      <w:r w:rsidR="00B106D1">
        <w:rPr>
          <w:rFonts w:ascii="Times New Roman" w:hAnsi="Times New Roman" w:cs="Times New Roman"/>
          <w:sz w:val="28"/>
          <w:szCs w:val="28"/>
          <w:lang w:val="vi-VN"/>
        </w:rPr>
        <w:t>admin</w:t>
      </w:r>
      <w:proofErr w:type="spellEnd"/>
      <w:r w:rsidR="00B106D1">
        <w:rPr>
          <w:rFonts w:ascii="Times New Roman" w:hAnsi="Times New Roman" w:cs="Times New Roman"/>
          <w:sz w:val="28"/>
          <w:szCs w:val="28"/>
          <w:lang w:val="vi-VN"/>
        </w:rPr>
        <w:t xml:space="preserve"> - </w:t>
      </w:r>
      <w:proofErr w:type="spellStart"/>
      <w:r w:rsidR="00B106D1">
        <w:rPr>
          <w:rFonts w:ascii="Times New Roman" w:hAnsi="Times New Roman" w:cs="Times New Roman"/>
          <w:sz w:val="28"/>
          <w:szCs w:val="28"/>
          <w:lang w:val="vi-VN"/>
        </w:rPr>
        <w:t>pfsense</w:t>
      </w:r>
      <w:proofErr w:type="spellEnd"/>
      <w:r>
        <w:rPr>
          <w:rFonts w:ascii="Times New Roman" w:hAnsi="Times New Roman" w:cs="Times New Roman"/>
          <w:sz w:val="28"/>
          <w:szCs w:val="28"/>
          <w:lang w:val="vi-VN"/>
        </w:rPr>
        <w:t>)</w:t>
      </w:r>
      <w:r w:rsidR="00B106D1">
        <w:rPr>
          <w:rFonts w:ascii="Times New Roman" w:hAnsi="Times New Roman" w:cs="Times New Roman"/>
          <w:sz w:val="28"/>
          <w:szCs w:val="28"/>
          <w:lang w:val="vi-VN"/>
        </w:rPr>
        <w:t xml:space="preserve"> ta sẽ đổi mật khẩu sao cho dễ nhớ. Sau đó bấm lưu, </w:t>
      </w:r>
      <w:r w:rsidR="000169F1">
        <w:rPr>
          <w:rFonts w:ascii="Times New Roman" w:hAnsi="Times New Roman" w:cs="Times New Roman"/>
          <w:sz w:val="28"/>
          <w:szCs w:val="28"/>
          <w:lang w:val="vi-VN"/>
        </w:rPr>
        <w:t xml:space="preserve">hệ thống chuyển ta tới một </w:t>
      </w:r>
      <w:proofErr w:type="spellStart"/>
      <w:r w:rsidR="000169F1">
        <w:rPr>
          <w:rFonts w:ascii="Times New Roman" w:hAnsi="Times New Roman" w:cs="Times New Roman"/>
          <w:sz w:val="28"/>
          <w:szCs w:val="28"/>
          <w:lang w:val="vi-VN"/>
        </w:rPr>
        <w:t>home</w:t>
      </w:r>
      <w:proofErr w:type="spellEnd"/>
      <w:r w:rsidR="000169F1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proofErr w:type="spellStart"/>
      <w:r w:rsidR="000169F1">
        <w:rPr>
          <w:rFonts w:ascii="Times New Roman" w:hAnsi="Times New Roman" w:cs="Times New Roman"/>
          <w:sz w:val="28"/>
          <w:szCs w:val="28"/>
          <w:lang w:val="vi-VN"/>
        </w:rPr>
        <w:t>website</w:t>
      </w:r>
      <w:proofErr w:type="spellEnd"/>
      <w:r w:rsidR="000169F1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</w:p>
    <w:p w14:paraId="1BF99AA7" w14:textId="5E721E70" w:rsidR="000169F1" w:rsidRDefault="000169F1" w:rsidP="005659A2">
      <w:pPr>
        <w:ind w:left="720" w:firstLine="720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noProof/>
          <w:sz w:val="28"/>
          <w:szCs w:val="28"/>
          <w:lang w:val="vi-VN"/>
        </w:rPr>
        <w:drawing>
          <wp:inline distT="0" distB="0" distL="0" distR="0" wp14:anchorId="055CE075" wp14:editId="6E46E7B9">
            <wp:extent cx="4351020" cy="1526910"/>
            <wp:effectExtent l="0" t="0" r="0" b="0"/>
            <wp:docPr id="509954924" name="Picture 13" descr="A hand cursor and a pin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954924" name="Picture 13" descr="A hand cursor and a pink background&#10;&#10;AI-generated content may be incorrect.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6723" cy="1528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4DA69" w14:textId="22EBBAB9" w:rsidR="000169F1" w:rsidRDefault="000169F1" w:rsidP="005659A2">
      <w:pPr>
        <w:ind w:left="2160" w:firstLine="720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noProof/>
          <w:sz w:val="28"/>
          <w:szCs w:val="28"/>
          <w:lang w:val="vi-VN"/>
        </w:rPr>
        <w:lastRenderedPageBreak/>
        <w:drawing>
          <wp:inline distT="0" distB="0" distL="0" distR="0" wp14:anchorId="4867171C" wp14:editId="575CADAA">
            <wp:extent cx="3154680" cy="1727828"/>
            <wp:effectExtent l="0" t="0" r="7620" b="6350"/>
            <wp:docPr id="1876743468" name="Picture 12" descr="A screenshot of a login box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743468" name="Picture 12" descr="A screenshot of a login box&#10;&#10;AI-generated content may be incorrect.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4099" cy="1749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9E9DE" w14:textId="29EC3BAD" w:rsidR="000169F1" w:rsidRDefault="000169F1" w:rsidP="005659A2">
      <w:pPr>
        <w:ind w:left="2160" w:firstLine="720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noProof/>
          <w:sz w:val="28"/>
          <w:szCs w:val="28"/>
          <w:lang w:val="vi-VN"/>
        </w:rPr>
        <w:drawing>
          <wp:inline distT="0" distB="0" distL="0" distR="0" wp14:anchorId="66BA35E9" wp14:editId="76F47FAD">
            <wp:extent cx="2926080" cy="1913206"/>
            <wp:effectExtent l="0" t="0" r="7620" b="0"/>
            <wp:docPr id="1461701365" name="Picture 1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701365" name="Picture 14" descr="A screenshot of a computer&#10;&#10;AI-generated content may be incorrect.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3009" cy="1917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58194" w14:textId="4F40FAE1" w:rsidR="00420685" w:rsidRDefault="00420685" w:rsidP="005659A2">
      <w:pPr>
        <w:ind w:firstLine="720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noProof/>
          <w:sz w:val="28"/>
          <w:szCs w:val="28"/>
          <w:lang w:val="vi-VN"/>
        </w:rPr>
        <w:drawing>
          <wp:inline distT="0" distB="0" distL="0" distR="0" wp14:anchorId="0AE57052" wp14:editId="7C125D56">
            <wp:extent cx="5658849" cy="2517140"/>
            <wp:effectExtent l="0" t="0" r="0" b="0"/>
            <wp:docPr id="21399854" name="Picture 1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9854" name="Picture 15" descr="A screenshot of a computer&#10;&#10;AI-generated content may be incorrect.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7016" cy="2520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18A7A" w14:textId="2503D0F7" w:rsidR="00420685" w:rsidRDefault="00420685" w:rsidP="005659A2">
      <w:pPr>
        <w:ind w:left="720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Kéo xuống dưới ta có thể thấy các</w:t>
      </w:r>
      <w:r w:rsidR="00280A0F">
        <w:rPr>
          <w:rFonts w:ascii="Times New Roman" w:hAnsi="Times New Roman" w:cs="Times New Roman"/>
          <w:sz w:val="28"/>
          <w:szCs w:val="28"/>
          <w:lang w:val="vi-VN"/>
        </w:rPr>
        <w:t xml:space="preserve"> cổng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mạng ta vừa cấu hình</w:t>
      </w:r>
      <w:r>
        <w:rPr>
          <w:rFonts w:ascii="Times New Roman" w:hAnsi="Times New Roman" w:cs="Times New Roman"/>
          <w:noProof/>
          <w:sz w:val="28"/>
          <w:szCs w:val="28"/>
          <w:lang w:val="vi-VN"/>
        </w:rPr>
        <w:drawing>
          <wp:inline distT="0" distB="0" distL="0" distR="0" wp14:anchorId="0CEFEA63" wp14:editId="12D6B818">
            <wp:extent cx="5974080" cy="1050442"/>
            <wp:effectExtent l="0" t="0" r="7620" b="0"/>
            <wp:docPr id="560962430" name="Picture 1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962430" name="Picture 16" descr="A screenshot of a computer&#10;&#10;AI-generated content may be incorrect.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3362" cy="1053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3A4F1" w14:textId="62BD7B30" w:rsidR="00280A0F" w:rsidRDefault="00280A0F" w:rsidP="000169F1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ab/>
        <w:t xml:space="preserve">Ta không cấu hình IP cổng WAN và để mặc định là chế độ </w:t>
      </w:r>
      <w:r w:rsidR="002C7BEF">
        <w:rPr>
          <w:rFonts w:ascii="Times New Roman" w:hAnsi="Times New Roman" w:cs="Times New Roman"/>
          <w:sz w:val="28"/>
          <w:szCs w:val="28"/>
          <w:lang w:val="vi-VN"/>
        </w:rPr>
        <w:t xml:space="preserve">DHCP vì trong mạng ảo phải làm thế thì mới kết nối </w:t>
      </w:r>
      <w:proofErr w:type="spellStart"/>
      <w:r w:rsidR="002C7BEF">
        <w:rPr>
          <w:rFonts w:ascii="Times New Roman" w:hAnsi="Times New Roman" w:cs="Times New Roman"/>
          <w:sz w:val="28"/>
          <w:szCs w:val="28"/>
          <w:lang w:val="vi-VN"/>
        </w:rPr>
        <w:t>Internet</w:t>
      </w:r>
      <w:proofErr w:type="spellEnd"/>
      <w:r w:rsidR="002C7BEF">
        <w:rPr>
          <w:rFonts w:ascii="Times New Roman" w:hAnsi="Times New Roman" w:cs="Times New Roman"/>
          <w:sz w:val="28"/>
          <w:szCs w:val="28"/>
          <w:lang w:val="vi-VN"/>
        </w:rPr>
        <w:t xml:space="preserve"> được.</w:t>
      </w:r>
    </w:p>
    <w:p w14:paraId="72E1741D" w14:textId="77777777" w:rsidR="005659A2" w:rsidRDefault="002C7BEF" w:rsidP="000169F1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ab/>
      </w:r>
      <w:r w:rsidR="00650372">
        <w:rPr>
          <w:rFonts w:ascii="Times New Roman" w:hAnsi="Times New Roman" w:cs="Times New Roman"/>
          <w:sz w:val="28"/>
          <w:szCs w:val="28"/>
          <w:lang w:val="vi-VN"/>
        </w:rPr>
        <w:t xml:space="preserve">Trước khi thêm các tập luật cho kịch bản của ta, ta sẽ phải xóa các lệnh đã có mặc định trên </w:t>
      </w:r>
      <w:proofErr w:type="spellStart"/>
      <w:r w:rsidR="00650372">
        <w:rPr>
          <w:rFonts w:ascii="Times New Roman" w:hAnsi="Times New Roman" w:cs="Times New Roman"/>
          <w:sz w:val="28"/>
          <w:szCs w:val="28"/>
          <w:lang w:val="vi-VN"/>
        </w:rPr>
        <w:t>pfsense</w:t>
      </w:r>
      <w:proofErr w:type="spellEnd"/>
      <w:r w:rsidR="00650372">
        <w:rPr>
          <w:rFonts w:ascii="Times New Roman" w:hAnsi="Times New Roman" w:cs="Times New Roman"/>
          <w:sz w:val="28"/>
          <w:szCs w:val="28"/>
          <w:lang w:val="vi-VN"/>
        </w:rPr>
        <w:t xml:space="preserve">, tìm và chọn theo các chỉ dẫn sau: chọn </w:t>
      </w:r>
      <w:proofErr w:type="spellStart"/>
      <w:r w:rsidR="00650372">
        <w:rPr>
          <w:rFonts w:ascii="Times New Roman" w:hAnsi="Times New Roman" w:cs="Times New Roman"/>
          <w:sz w:val="28"/>
          <w:szCs w:val="28"/>
          <w:lang w:val="vi-VN"/>
        </w:rPr>
        <w:t>firewall</w:t>
      </w:r>
      <w:proofErr w:type="spellEnd"/>
      <w:r w:rsidR="00650372">
        <w:rPr>
          <w:rFonts w:ascii="Times New Roman" w:hAnsi="Times New Roman" w:cs="Times New Roman"/>
          <w:sz w:val="28"/>
          <w:szCs w:val="28"/>
          <w:lang w:val="vi-VN"/>
        </w:rPr>
        <w:t xml:space="preserve"> ở trang bắt đầu -&gt; chọn </w:t>
      </w:r>
      <w:proofErr w:type="spellStart"/>
      <w:r w:rsidR="00650372">
        <w:rPr>
          <w:rFonts w:ascii="Times New Roman" w:hAnsi="Times New Roman" w:cs="Times New Roman"/>
          <w:sz w:val="28"/>
          <w:szCs w:val="28"/>
          <w:lang w:val="vi-VN"/>
        </w:rPr>
        <w:t>rule</w:t>
      </w:r>
      <w:proofErr w:type="spellEnd"/>
      <w:r w:rsidR="00650372">
        <w:rPr>
          <w:rFonts w:ascii="Times New Roman" w:hAnsi="Times New Roman" w:cs="Times New Roman"/>
          <w:sz w:val="28"/>
          <w:szCs w:val="28"/>
          <w:lang w:val="vi-VN"/>
        </w:rPr>
        <w:t xml:space="preserve"> -&gt; chọn LAN và ta sẽ thấy các luật có sẵn, tích hết rồi ấn “</w:t>
      </w:r>
      <w:proofErr w:type="spellStart"/>
      <w:r w:rsidR="00650372">
        <w:rPr>
          <w:rFonts w:ascii="Times New Roman" w:hAnsi="Times New Roman" w:cs="Times New Roman"/>
          <w:sz w:val="28"/>
          <w:szCs w:val="28"/>
          <w:lang w:val="vi-VN"/>
        </w:rPr>
        <w:t>delete</w:t>
      </w:r>
      <w:proofErr w:type="spellEnd"/>
      <w:r w:rsidR="00650372">
        <w:rPr>
          <w:rFonts w:ascii="Times New Roman" w:hAnsi="Times New Roman" w:cs="Times New Roman"/>
          <w:sz w:val="28"/>
          <w:szCs w:val="28"/>
          <w:lang w:val="vi-VN"/>
        </w:rPr>
        <w:t xml:space="preserve">” để xóa toàn bộ. </w:t>
      </w:r>
    </w:p>
    <w:p w14:paraId="1F3C11ED" w14:textId="1E7468B4" w:rsidR="002C7BEF" w:rsidRDefault="00650372" w:rsidP="005659A2">
      <w:pPr>
        <w:ind w:firstLine="720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noProof/>
          <w:sz w:val="28"/>
          <w:szCs w:val="28"/>
          <w:lang w:val="vi-VN"/>
        </w:rPr>
        <w:lastRenderedPageBreak/>
        <w:drawing>
          <wp:inline distT="0" distB="0" distL="0" distR="0" wp14:anchorId="52A6F307" wp14:editId="57A98C27">
            <wp:extent cx="5791352" cy="2151380"/>
            <wp:effectExtent l="0" t="0" r="0" b="1270"/>
            <wp:docPr id="1979964497" name="Picture 1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964497" name="Picture 17" descr="A screenshot of a computer&#10;&#10;AI-generated content may be incorrect.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5695" cy="2152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98162" w14:textId="3669F796" w:rsidR="00B6440E" w:rsidRDefault="00650372" w:rsidP="00B6440E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ab/>
        <w:t xml:space="preserve">Sau khi xóa trang sẽ được </w:t>
      </w:r>
      <w:proofErr w:type="spellStart"/>
      <w:r>
        <w:rPr>
          <w:rFonts w:ascii="Times New Roman" w:hAnsi="Times New Roman" w:cs="Times New Roman"/>
          <w:sz w:val="28"/>
          <w:szCs w:val="28"/>
          <w:lang w:val="vi-VN"/>
        </w:rPr>
        <w:t>load</w:t>
      </w:r>
      <w:proofErr w:type="spellEnd"/>
      <w:r>
        <w:rPr>
          <w:rFonts w:ascii="Times New Roman" w:hAnsi="Times New Roman" w:cs="Times New Roman"/>
          <w:sz w:val="28"/>
          <w:szCs w:val="28"/>
          <w:lang w:val="vi-VN"/>
        </w:rPr>
        <w:t xml:space="preserve"> lại và các lệnh ban đầu đã mất, nhưng để lưu lại trạng thái cũng như áp dụng các thao tác vừa thay đổi, hãy tìm và ấn </w:t>
      </w:r>
      <w:proofErr w:type="spellStart"/>
      <w:r>
        <w:rPr>
          <w:rFonts w:ascii="Times New Roman" w:hAnsi="Times New Roman" w:cs="Times New Roman"/>
          <w:sz w:val="28"/>
          <w:szCs w:val="28"/>
          <w:lang w:val="vi-VN"/>
        </w:rPr>
        <w:t>Apply</w:t>
      </w:r>
      <w:proofErr w:type="spellEnd"/>
      <w:r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vi-VN"/>
        </w:rPr>
        <w:t>changes</w:t>
      </w:r>
      <w:proofErr w:type="spellEnd"/>
      <w:r>
        <w:rPr>
          <w:rFonts w:ascii="Times New Roman" w:hAnsi="Times New Roman" w:cs="Times New Roman"/>
          <w:sz w:val="28"/>
          <w:szCs w:val="28"/>
          <w:lang w:val="vi-VN"/>
        </w:rPr>
        <w:t xml:space="preserve"> (nằm ở phía trên bên phải, nút màu xanh)</w:t>
      </w:r>
      <w:r w:rsidR="00B6440E">
        <w:rPr>
          <w:rFonts w:ascii="Times New Roman" w:hAnsi="Times New Roman" w:cs="Times New Roman"/>
          <w:noProof/>
          <w:sz w:val="28"/>
          <w:szCs w:val="28"/>
          <w:lang w:val="vi-VN"/>
        </w:rPr>
        <w:drawing>
          <wp:inline distT="0" distB="0" distL="0" distR="0" wp14:anchorId="2FD1976E" wp14:editId="2FB9737F">
            <wp:extent cx="6352352" cy="510540"/>
            <wp:effectExtent l="0" t="0" r="0" b="3810"/>
            <wp:docPr id="97852180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521803" name="Picture 978521803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68989" cy="511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586DA" w14:textId="7DD40608" w:rsidR="00CF2D4A" w:rsidRDefault="00B6440E" w:rsidP="00B6440E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ab/>
        <w:t xml:space="preserve">Ta vào </w:t>
      </w:r>
      <w:r w:rsidR="00F73B90">
        <w:rPr>
          <w:rFonts w:ascii="Times New Roman" w:hAnsi="Times New Roman" w:cs="Times New Roman"/>
          <w:sz w:val="28"/>
          <w:szCs w:val="28"/>
          <w:lang w:val="vi-VN"/>
        </w:rPr>
        <w:t xml:space="preserve">WAN ở bên cạnh tùy chọn LAN và hủy bỏ luôn các mặc định luật ban </w:t>
      </w:r>
      <w:r w:rsidR="002E70BE">
        <w:rPr>
          <w:rFonts w:ascii="Times New Roman" w:hAnsi="Times New Roman" w:cs="Times New Roman"/>
          <w:sz w:val="28"/>
          <w:szCs w:val="28"/>
          <w:lang w:val="vi-VN"/>
        </w:rPr>
        <w:t xml:space="preserve">đầu, ở cột </w:t>
      </w:r>
      <w:proofErr w:type="spellStart"/>
      <w:r w:rsidR="002E70BE">
        <w:rPr>
          <w:rFonts w:ascii="Times New Roman" w:hAnsi="Times New Roman" w:cs="Times New Roman"/>
          <w:sz w:val="28"/>
          <w:szCs w:val="28"/>
          <w:lang w:val="vi-VN"/>
        </w:rPr>
        <w:t>action</w:t>
      </w:r>
      <w:proofErr w:type="spellEnd"/>
      <w:r w:rsidR="002E70BE">
        <w:rPr>
          <w:rFonts w:ascii="Times New Roman" w:hAnsi="Times New Roman" w:cs="Times New Roman"/>
          <w:sz w:val="28"/>
          <w:szCs w:val="28"/>
          <w:lang w:val="vi-VN"/>
        </w:rPr>
        <w:t xml:space="preserve"> nếu cảm nhận kĩ khi di chuột sẽ thấy ở đó ẩn chứa </w:t>
      </w:r>
      <w:r w:rsidR="00CF2D4A">
        <w:rPr>
          <w:rFonts w:ascii="Times New Roman" w:hAnsi="Times New Roman" w:cs="Times New Roman"/>
          <w:sz w:val="28"/>
          <w:szCs w:val="28"/>
          <w:lang w:val="vi-VN"/>
        </w:rPr>
        <w:t xml:space="preserve">đường dẫn sẽ dẫn tới chức năng nào đó của luật này, thật ra đó chính là nút </w:t>
      </w:r>
      <w:proofErr w:type="spellStart"/>
      <w:r w:rsidR="00CF2D4A">
        <w:rPr>
          <w:rFonts w:ascii="Times New Roman" w:hAnsi="Times New Roman" w:cs="Times New Roman"/>
          <w:sz w:val="28"/>
          <w:szCs w:val="28"/>
          <w:lang w:val="vi-VN"/>
        </w:rPr>
        <w:t>setting</w:t>
      </w:r>
      <w:proofErr w:type="spellEnd"/>
      <w:r w:rsidR="00CF2D4A">
        <w:rPr>
          <w:rFonts w:ascii="Times New Roman" w:hAnsi="Times New Roman" w:cs="Times New Roman"/>
          <w:sz w:val="28"/>
          <w:szCs w:val="28"/>
          <w:lang w:val="vi-VN"/>
        </w:rPr>
        <w:t xml:space="preserve">, vì dùng win7 bản cũ nên màn hình của trang </w:t>
      </w:r>
      <w:proofErr w:type="spellStart"/>
      <w:r w:rsidR="00CF2D4A">
        <w:rPr>
          <w:rFonts w:ascii="Times New Roman" w:hAnsi="Times New Roman" w:cs="Times New Roman"/>
          <w:sz w:val="28"/>
          <w:szCs w:val="28"/>
          <w:lang w:val="vi-VN"/>
        </w:rPr>
        <w:t>web</w:t>
      </w:r>
      <w:proofErr w:type="spellEnd"/>
      <w:r w:rsidR="00CF2D4A">
        <w:rPr>
          <w:rFonts w:ascii="Times New Roman" w:hAnsi="Times New Roman" w:cs="Times New Roman"/>
          <w:sz w:val="28"/>
          <w:szCs w:val="28"/>
          <w:lang w:val="vi-VN"/>
        </w:rPr>
        <w:t xml:space="preserve"> phóng to quá cỡ, làm ẩn đi một số chức năng, còn những ai dùng win8 thì sẽ thấy hiển thị đầy đủ ở đó là các nút màu xanh chức năng. Ai dùng win7 thì cảm nhận phím nhé :&gt;&gt;</w:t>
      </w:r>
    </w:p>
    <w:p w14:paraId="609B3165" w14:textId="600E4C64" w:rsidR="00B6440E" w:rsidRDefault="002E70BE" w:rsidP="005659A2">
      <w:pPr>
        <w:ind w:firstLine="720"/>
        <w:rPr>
          <w:rFonts w:ascii="Times New Roman" w:hAnsi="Times New Roman" w:cs="Times New Roman"/>
          <w:sz w:val="28"/>
          <w:szCs w:val="28"/>
          <w:lang w:val="vi-VN"/>
        </w:rPr>
      </w:pPr>
      <w:r w:rsidRPr="002E70BE">
        <w:rPr>
          <w:rFonts w:ascii="Times New Roman" w:hAnsi="Times New Roman" w:cs="Times New Roman"/>
          <w:noProof/>
          <w:sz w:val="28"/>
          <w:szCs w:val="28"/>
          <w:lang w:val="vi-VN"/>
        </w:rPr>
        <w:drawing>
          <wp:inline distT="0" distB="0" distL="0" distR="0" wp14:anchorId="0C0078AD" wp14:editId="6D457C6F">
            <wp:extent cx="6065563" cy="1574800"/>
            <wp:effectExtent l="0" t="0" r="0" b="6350"/>
            <wp:docPr id="777193421" name="Picture 2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193421" name="Picture 20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1743" cy="1576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D1B3FC" w14:textId="0D088890" w:rsidR="00CF2D4A" w:rsidRDefault="00CF2D4A" w:rsidP="00B6440E">
      <w:pPr>
        <w:ind w:left="720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ab/>
        <w:t xml:space="preserve">Ấn vào chức năng tàng hình bên trên (mỗi luật đều sẽ có), và kéo xuống tìm hai </w:t>
      </w:r>
      <w:r w:rsidR="00176C39">
        <w:rPr>
          <w:rFonts w:ascii="Times New Roman" w:hAnsi="Times New Roman" w:cs="Times New Roman"/>
          <w:sz w:val="28"/>
          <w:szCs w:val="28"/>
          <w:lang w:val="vi-VN"/>
        </w:rPr>
        <w:t>ô dưới, hủy dấu tích để xóa luật và bấm lưu</w:t>
      </w:r>
      <w:r w:rsidR="00176C39">
        <w:rPr>
          <w:rFonts w:ascii="Times New Roman" w:hAnsi="Times New Roman" w:cs="Times New Roman"/>
          <w:noProof/>
          <w:sz w:val="28"/>
          <w:szCs w:val="28"/>
          <w:lang w:val="vi-VN"/>
        </w:rPr>
        <w:drawing>
          <wp:inline distT="0" distB="0" distL="0" distR="0" wp14:anchorId="1B6BC273" wp14:editId="7548F291">
            <wp:extent cx="4846320" cy="2162895"/>
            <wp:effectExtent l="0" t="0" r="0" b="8890"/>
            <wp:docPr id="55791658" name="Picture 2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91658" name="Picture 21" descr="A screenshot of a computer&#10;&#10;AI-generated content may be incorrect.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5445" cy="217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3CCE2" w14:textId="50FB9A68" w:rsidR="00176C39" w:rsidRDefault="00FD4E5D" w:rsidP="00B6440E">
      <w:pPr>
        <w:ind w:left="720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lastRenderedPageBreak/>
        <w:tab/>
        <w:t>Vậy là các luật trong WAN cũng đã được xóa</w:t>
      </w:r>
      <w:r>
        <w:rPr>
          <w:rFonts w:ascii="Times New Roman" w:hAnsi="Times New Roman" w:cs="Times New Roman"/>
          <w:noProof/>
          <w:sz w:val="28"/>
          <w:szCs w:val="28"/>
          <w:lang w:val="vi-VN"/>
        </w:rPr>
        <w:drawing>
          <wp:inline distT="0" distB="0" distL="0" distR="0" wp14:anchorId="5F5F59C0" wp14:editId="2F595404">
            <wp:extent cx="5891977" cy="975995"/>
            <wp:effectExtent l="0" t="0" r="0" b="0"/>
            <wp:docPr id="1508311464" name="Picture 2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311464" name="Picture 22" descr="A screenshot of a computer&#10;&#10;AI-generated content may be incorrect.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7852" cy="976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532D4" w14:textId="68FEBD65" w:rsidR="005659A2" w:rsidRDefault="005659A2" w:rsidP="00B6440E">
      <w:pPr>
        <w:ind w:left="720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ab/>
        <w:t>Giờ ta sẽ đi vào bài phần nội dung chính của bài thực hành</w:t>
      </w:r>
    </w:p>
    <w:p w14:paraId="12B514B4" w14:textId="53FD44A3" w:rsidR="005659A2" w:rsidRDefault="005659A2" w:rsidP="00B6440E">
      <w:pPr>
        <w:ind w:left="720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5659A2">
        <w:rPr>
          <w:rFonts w:ascii="Times New Roman" w:hAnsi="Times New Roman" w:cs="Times New Roman"/>
          <w:b/>
          <w:bCs/>
          <w:sz w:val="28"/>
          <w:szCs w:val="28"/>
          <w:lang w:val="vi-VN"/>
        </w:rPr>
        <w:t>C, Thực nghiệm các kịch bản</w:t>
      </w:r>
    </w:p>
    <w:p w14:paraId="2A152F8B" w14:textId="6182F625" w:rsidR="005659A2" w:rsidRDefault="008E737B" w:rsidP="00B6440E">
      <w:pPr>
        <w:ind w:left="720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8E737B">
        <w:rPr>
          <w:rFonts w:ascii="Times New Roman" w:hAnsi="Times New Roman" w:cs="Times New Roman"/>
          <w:b/>
          <w:bCs/>
          <w:sz w:val="28"/>
          <w:szCs w:val="28"/>
          <w:lang w:val="vi-VN"/>
        </w:rPr>
        <w:t>Kịch bản 1:</w:t>
      </w:r>
      <w:r w:rsidRPr="008E737B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8E737B">
        <w:rPr>
          <w:rFonts w:ascii="Times New Roman" w:hAnsi="Times New Roman" w:cs="Times New Roman"/>
          <w:b/>
          <w:bCs/>
          <w:sz w:val="28"/>
          <w:szCs w:val="28"/>
        </w:rPr>
        <w:t>Cho</w:t>
      </w:r>
      <w:r w:rsidRPr="008E737B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 phép máy trạm trong LAN </w:t>
      </w:r>
      <w:proofErr w:type="spellStart"/>
      <w:r w:rsidRPr="008E737B">
        <w:rPr>
          <w:rFonts w:ascii="Times New Roman" w:hAnsi="Times New Roman" w:cs="Times New Roman"/>
          <w:b/>
          <w:bCs/>
          <w:sz w:val="28"/>
          <w:szCs w:val="28"/>
          <w:lang w:val="vi-VN"/>
        </w:rPr>
        <w:t>ping</w:t>
      </w:r>
      <w:proofErr w:type="spellEnd"/>
      <w:r w:rsidRPr="008E737B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 ra </w:t>
      </w:r>
      <w:proofErr w:type="spellStart"/>
      <w:r w:rsidRPr="008E737B">
        <w:rPr>
          <w:rFonts w:ascii="Times New Roman" w:hAnsi="Times New Roman" w:cs="Times New Roman"/>
          <w:b/>
          <w:bCs/>
          <w:sz w:val="28"/>
          <w:szCs w:val="28"/>
          <w:lang w:val="vi-VN"/>
        </w:rPr>
        <w:t>Internet</w:t>
      </w:r>
      <w:proofErr w:type="spellEnd"/>
    </w:p>
    <w:p w14:paraId="69984A15" w14:textId="2719883C" w:rsidR="00C95D50" w:rsidRDefault="00C95D50" w:rsidP="00B6440E">
      <w:pPr>
        <w:ind w:left="720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Kiểm tra tình trạng </w:t>
      </w:r>
      <w:proofErr w:type="spellStart"/>
      <w:r>
        <w:rPr>
          <w:rFonts w:ascii="Times New Roman" w:hAnsi="Times New Roman" w:cs="Times New Roman"/>
          <w:sz w:val="28"/>
          <w:szCs w:val="28"/>
          <w:lang w:val="vi-VN"/>
        </w:rPr>
        <w:t>ping</w:t>
      </w:r>
      <w:proofErr w:type="spellEnd"/>
      <w:r>
        <w:rPr>
          <w:rFonts w:ascii="Times New Roman" w:hAnsi="Times New Roman" w:cs="Times New Roman"/>
          <w:sz w:val="28"/>
          <w:szCs w:val="28"/>
          <w:lang w:val="vi-VN"/>
        </w:rPr>
        <w:t xml:space="preserve"> của win7, không </w:t>
      </w:r>
      <w:proofErr w:type="spellStart"/>
      <w:r>
        <w:rPr>
          <w:rFonts w:ascii="Times New Roman" w:hAnsi="Times New Roman" w:cs="Times New Roman"/>
          <w:sz w:val="28"/>
          <w:szCs w:val="28"/>
          <w:lang w:val="vi-VN"/>
        </w:rPr>
        <w:t>ping</w:t>
      </w:r>
      <w:proofErr w:type="spellEnd"/>
      <w:r>
        <w:rPr>
          <w:rFonts w:ascii="Times New Roman" w:hAnsi="Times New Roman" w:cs="Times New Roman"/>
          <w:sz w:val="28"/>
          <w:szCs w:val="28"/>
          <w:lang w:val="vi-VN"/>
        </w:rPr>
        <w:t xml:space="preserve"> được ra </w:t>
      </w:r>
      <w:proofErr w:type="spellStart"/>
      <w:r>
        <w:rPr>
          <w:rFonts w:ascii="Times New Roman" w:hAnsi="Times New Roman" w:cs="Times New Roman"/>
          <w:sz w:val="28"/>
          <w:szCs w:val="28"/>
          <w:lang w:val="vi-VN"/>
        </w:rPr>
        <w:t>Internet</w:t>
      </w:r>
      <w:proofErr w:type="spellEnd"/>
      <w:r>
        <w:rPr>
          <w:rFonts w:ascii="Times New Roman" w:hAnsi="Times New Roman" w:cs="Times New Roman"/>
          <w:b/>
          <w:bCs/>
          <w:noProof/>
          <w:sz w:val="28"/>
          <w:szCs w:val="28"/>
          <w:lang w:val="vi-VN"/>
        </w:rPr>
        <w:drawing>
          <wp:inline distT="0" distB="0" distL="0" distR="0" wp14:anchorId="198C32FA" wp14:editId="5006212F">
            <wp:extent cx="5989320" cy="1240011"/>
            <wp:effectExtent l="0" t="0" r="0" b="0"/>
            <wp:docPr id="1881128371" name="Picture 23" descr="A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128371" name="Picture 23" descr="A screen shot of a black screen&#10;&#10;AI-generated content may be incorrect.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2502" cy="124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ab/>
      </w:r>
    </w:p>
    <w:p w14:paraId="447CECA6" w14:textId="324CDDE3" w:rsidR="00E116DA" w:rsidRPr="0023576F" w:rsidRDefault="00C95D50" w:rsidP="0023576F">
      <w:pPr>
        <w:ind w:left="720"/>
        <w:rPr>
          <w:rFonts w:ascii="Times New Roman" w:eastAsia="Times New Roman" w:hAnsi="Times New Roman" w:cs="Times New Roman"/>
          <w:noProof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vi-VN" w:eastAsia="x-none" w:bidi="x-none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ab/>
      </w:r>
      <w:r w:rsidR="004C0307">
        <w:rPr>
          <w:rFonts w:ascii="Times New Roman" w:hAnsi="Times New Roman" w:cs="Times New Roman"/>
          <w:sz w:val="28"/>
          <w:szCs w:val="28"/>
          <w:lang w:val="vi-VN"/>
        </w:rPr>
        <w:t xml:space="preserve">Quay lại </w:t>
      </w:r>
      <w:r w:rsidR="00B41752">
        <w:rPr>
          <w:rFonts w:ascii="Times New Roman" w:hAnsi="Times New Roman" w:cs="Times New Roman"/>
          <w:sz w:val="28"/>
          <w:szCs w:val="28"/>
          <w:lang w:val="vi-VN"/>
        </w:rPr>
        <w:t>chỗ xóa mạng LAN, lần này ta chọn “</w:t>
      </w:r>
      <w:proofErr w:type="spellStart"/>
      <w:r w:rsidR="00B41752">
        <w:rPr>
          <w:rFonts w:ascii="Times New Roman" w:hAnsi="Times New Roman" w:cs="Times New Roman"/>
          <w:sz w:val="28"/>
          <w:szCs w:val="28"/>
          <w:lang w:val="vi-VN"/>
        </w:rPr>
        <w:t>add</w:t>
      </w:r>
      <w:proofErr w:type="spellEnd"/>
      <w:r w:rsidR="00B41752">
        <w:rPr>
          <w:rFonts w:ascii="Times New Roman" w:hAnsi="Times New Roman" w:cs="Times New Roman"/>
          <w:sz w:val="28"/>
          <w:szCs w:val="28"/>
          <w:lang w:val="vi-VN"/>
        </w:rPr>
        <w:t xml:space="preserve">” để thêm luật cho phép máy trong LAN </w:t>
      </w:r>
      <w:proofErr w:type="spellStart"/>
      <w:r w:rsidR="00B41752">
        <w:rPr>
          <w:rFonts w:ascii="Times New Roman" w:hAnsi="Times New Roman" w:cs="Times New Roman"/>
          <w:sz w:val="28"/>
          <w:szCs w:val="28"/>
          <w:lang w:val="vi-VN"/>
        </w:rPr>
        <w:t>ping</w:t>
      </w:r>
      <w:proofErr w:type="spellEnd"/>
      <w:r w:rsidR="00B41752">
        <w:rPr>
          <w:rFonts w:ascii="Times New Roman" w:hAnsi="Times New Roman" w:cs="Times New Roman"/>
          <w:sz w:val="28"/>
          <w:szCs w:val="28"/>
          <w:lang w:val="vi-VN"/>
        </w:rPr>
        <w:t xml:space="preserve"> ra </w:t>
      </w:r>
      <w:proofErr w:type="spellStart"/>
      <w:r w:rsidR="00B41752">
        <w:rPr>
          <w:rFonts w:ascii="Times New Roman" w:hAnsi="Times New Roman" w:cs="Times New Roman"/>
          <w:sz w:val="28"/>
          <w:szCs w:val="28"/>
          <w:lang w:val="vi-VN"/>
        </w:rPr>
        <w:t>Internet</w:t>
      </w:r>
      <w:proofErr w:type="spellEnd"/>
      <w:r w:rsidR="00B41752">
        <w:rPr>
          <w:rFonts w:ascii="Times New Roman" w:hAnsi="Times New Roman" w:cs="Times New Roman"/>
          <w:sz w:val="28"/>
          <w:szCs w:val="28"/>
          <w:lang w:val="vi-VN"/>
        </w:rPr>
        <w:t>, theo các nội dung sau</w:t>
      </w:r>
      <w:r w:rsidR="00F151AB" w:rsidRPr="00F151AB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 w:rsidR="00F151AB" w:rsidRPr="00F151AB">
        <w:rPr>
          <w:rFonts w:ascii="Times New Roman" w:hAnsi="Times New Roman" w:cs="Times New Roman"/>
          <w:noProof/>
          <w:sz w:val="28"/>
          <w:szCs w:val="28"/>
          <w:lang w:val="vi-VN"/>
        </w:rPr>
        <w:drawing>
          <wp:inline distT="0" distB="0" distL="0" distR="0" wp14:anchorId="5ABFC117" wp14:editId="064D1CF8">
            <wp:extent cx="2948940" cy="3146985"/>
            <wp:effectExtent l="0" t="0" r="3810" b="0"/>
            <wp:docPr id="1982703574" name="Picture 2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703574" name="Picture 2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6521" cy="31764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151AB" w:rsidRPr="00F151AB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 w:rsidR="00F151AB">
        <w:rPr>
          <w:rFonts w:ascii="Times New Roman" w:eastAsia="Times New Roman" w:hAnsi="Times New Roman" w:cs="Times New Roman"/>
          <w:noProof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vi-VN" w:eastAsia="x-none" w:bidi="x-none"/>
        </w:rPr>
        <w:t xml:space="preserve">  </w:t>
      </w:r>
      <w:r w:rsidR="00F151AB" w:rsidRPr="00F151AB">
        <w:rPr>
          <w:rFonts w:ascii="Times New Roman" w:eastAsia="Times New Roman" w:hAnsi="Times New Roman" w:cs="Times New Roman"/>
          <w:noProof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vi-VN" w:eastAsia="x-none" w:bidi="x-none"/>
        </w:rPr>
        <w:drawing>
          <wp:inline distT="0" distB="0" distL="0" distR="0" wp14:anchorId="71E4B460" wp14:editId="5B552B40">
            <wp:extent cx="3192780" cy="2643978"/>
            <wp:effectExtent l="0" t="0" r="7620" b="4445"/>
            <wp:docPr id="815935208" name="Picture 2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935208" name="Picture 2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4387" cy="2653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1D898B" w14:textId="35A25188" w:rsidR="00E116DA" w:rsidRDefault="00E116DA" w:rsidP="00B6440E">
      <w:pPr>
        <w:ind w:left="720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ab/>
      </w:r>
      <w:r w:rsidR="0023576F" w:rsidRPr="0023576F">
        <w:rPr>
          <w:rFonts w:ascii="Times New Roman" w:hAnsi="Times New Roman" w:cs="Times New Roman"/>
          <w:noProof/>
          <w:sz w:val="28"/>
          <w:szCs w:val="28"/>
          <w:lang w:val="vi-VN"/>
        </w:rPr>
        <w:drawing>
          <wp:inline distT="0" distB="0" distL="0" distR="0" wp14:anchorId="00D51979" wp14:editId="76B95E16">
            <wp:extent cx="3497580" cy="1549308"/>
            <wp:effectExtent l="0" t="0" r="7620" b="0"/>
            <wp:docPr id="852808030" name="Picture 2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808030" name="Picture 27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2053" cy="15601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BB8DDC" w14:textId="3A093B89" w:rsidR="0023576F" w:rsidRDefault="0027532D" w:rsidP="00B6440E">
      <w:pPr>
        <w:ind w:left="720"/>
        <w:rPr>
          <w:rFonts w:ascii="Times New Roman" w:hAnsi="Times New Roman" w:cs="Times New Roman"/>
          <w:sz w:val="28"/>
          <w:szCs w:val="28"/>
          <w:lang w:val="vi-VN"/>
        </w:rPr>
      </w:pPr>
      <w:r w:rsidRPr="0027532D">
        <w:rPr>
          <w:rFonts w:ascii="Times New Roman" w:hAnsi="Times New Roman" w:cs="Times New Roman"/>
          <w:noProof/>
          <w:sz w:val="28"/>
          <w:szCs w:val="28"/>
          <w:lang w:val="vi-VN"/>
        </w:rPr>
        <w:lastRenderedPageBreak/>
        <w:drawing>
          <wp:inline distT="0" distB="0" distL="0" distR="0" wp14:anchorId="19BCB3D2" wp14:editId="30782CEC">
            <wp:extent cx="3182643" cy="1417320"/>
            <wp:effectExtent l="0" t="0" r="0" b="0"/>
            <wp:docPr id="1444878847" name="Picture 2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878847" name="Picture 28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6438" cy="1419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4372A4" w14:textId="5FB92397" w:rsidR="0027532D" w:rsidRDefault="0027532D" w:rsidP="00DB4F9C">
      <w:pPr>
        <w:ind w:left="720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ab/>
        <w:t xml:space="preserve">Kết quả ta có </w:t>
      </w:r>
      <w:r w:rsidR="00C57D12">
        <w:rPr>
          <w:rFonts w:ascii="Times New Roman" w:hAnsi="Times New Roman" w:cs="Times New Roman"/>
          <w:sz w:val="28"/>
          <w:szCs w:val="28"/>
          <w:lang w:val="vi-VN"/>
        </w:rPr>
        <w:t xml:space="preserve">luật vừa tạo được hiển thị như dưới (luật đầu tiên là luật bắt buộc không cho xóa vì </w:t>
      </w:r>
      <w:r w:rsidR="00DB4F9C">
        <w:rPr>
          <w:rFonts w:ascii="Times New Roman" w:hAnsi="Times New Roman" w:cs="Times New Roman"/>
          <w:sz w:val="28"/>
          <w:szCs w:val="28"/>
          <w:lang w:val="vi-VN"/>
        </w:rPr>
        <w:t xml:space="preserve">hệ thống cần luật này để cho ta quản lí tường lửa qua giao diện </w:t>
      </w:r>
      <w:proofErr w:type="spellStart"/>
      <w:r w:rsidR="00DB4F9C">
        <w:rPr>
          <w:rFonts w:ascii="Times New Roman" w:hAnsi="Times New Roman" w:cs="Times New Roman"/>
          <w:sz w:val="28"/>
          <w:szCs w:val="28"/>
          <w:lang w:val="vi-VN"/>
        </w:rPr>
        <w:t>web</w:t>
      </w:r>
      <w:proofErr w:type="spellEnd"/>
      <w:r w:rsidR="00C57D12">
        <w:rPr>
          <w:rFonts w:ascii="Times New Roman" w:hAnsi="Times New Roman" w:cs="Times New Roman"/>
          <w:sz w:val="28"/>
          <w:szCs w:val="28"/>
          <w:lang w:val="vi-VN"/>
        </w:rPr>
        <w:t>)</w:t>
      </w:r>
      <w:r w:rsidR="00C57D12" w:rsidRPr="00C57D12">
        <w:rPr>
          <w:rFonts w:ascii="Times New Roman" w:hAnsi="Times New Roman" w:cs="Times New Roman"/>
          <w:noProof/>
          <w:sz w:val="28"/>
          <w:szCs w:val="28"/>
          <w:lang w:val="vi-VN"/>
        </w:rPr>
        <w:drawing>
          <wp:inline distT="0" distB="0" distL="0" distR="0" wp14:anchorId="195B2666" wp14:editId="4FA7E1A2">
            <wp:extent cx="6454284" cy="1583690"/>
            <wp:effectExtent l="0" t="0" r="3810" b="0"/>
            <wp:docPr id="1049604023" name="Picture 2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604023" name="Picture 29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8968" cy="15848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E10E3D" w14:textId="4C7A4A94" w:rsidR="00DB4F9C" w:rsidRDefault="00EF3E33" w:rsidP="00DB4F9C">
      <w:pPr>
        <w:ind w:left="720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ab/>
        <w:t xml:space="preserve">Kiểm tra </w:t>
      </w:r>
      <w:proofErr w:type="spellStart"/>
      <w:r>
        <w:rPr>
          <w:rFonts w:ascii="Times New Roman" w:hAnsi="Times New Roman" w:cs="Times New Roman"/>
          <w:sz w:val="28"/>
          <w:szCs w:val="28"/>
          <w:lang w:val="vi-VN"/>
        </w:rPr>
        <w:t>ping</w:t>
      </w:r>
      <w:proofErr w:type="spellEnd"/>
      <w:r>
        <w:rPr>
          <w:rFonts w:ascii="Times New Roman" w:hAnsi="Times New Roman" w:cs="Times New Roman"/>
          <w:sz w:val="28"/>
          <w:szCs w:val="28"/>
          <w:lang w:val="vi-VN"/>
        </w:rPr>
        <w:t xml:space="preserve"> trên máy win7, đã </w:t>
      </w:r>
      <w:proofErr w:type="spellStart"/>
      <w:r>
        <w:rPr>
          <w:rFonts w:ascii="Times New Roman" w:hAnsi="Times New Roman" w:cs="Times New Roman"/>
          <w:sz w:val="28"/>
          <w:szCs w:val="28"/>
          <w:lang w:val="vi-VN"/>
        </w:rPr>
        <w:t>ping</w:t>
      </w:r>
      <w:proofErr w:type="spellEnd"/>
      <w:r>
        <w:rPr>
          <w:rFonts w:ascii="Times New Roman" w:hAnsi="Times New Roman" w:cs="Times New Roman"/>
          <w:sz w:val="28"/>
          <w:szCs w:val="28"/>
          <w:lang w:val="vi-VN"/>
        </w:rPr>
        <w:t xml:space="preserve"> thành công ra </w:t>
      </w:r>
      <w:proofErr w:type="spellStart"/>
      <w:r>
        <w:rPr>
          <w:rFonts w:ascii="Times New Roman" w:hAnsi="Times New Roman" w:cs="Times New Roman"/>
          <w:sz w:val="28"/>
          <w:szCs w:val="28"/>
          <w:lang w:val="vi-VN"/>
        </w:rPr>
        <w:t>Internet</w:t>
      </w:r>
      <w:proofErr w:type="spellEnd"/>
      <w:r w:rsidR="0041370E" w:rsidRPr="0041370E">
        <w:rPr>
          <w:rFonts w:ascii="Times New Roman" w:hAnsi="Times New Roman" w:cs="Times New Roman"/>
          <w:noProof/>
          <w:sz w:val="28"/>
          <w:szCs w:val="28"/>
          <w:lang w:val="vi-VN"/>
        </w:rPr>
        <w:drawing>
          <wp:inline distT="0" distB="0" distL="0" distR="0" wp14:anchorId="62C89944" wp14:editId="73F07CF0">
            <wp:extent cx="6141720" cy="1394398"/>
            <wp:effectExtent l="0" t="0" r="0" b="0"/>
            <wp:docPr id="816352105" name="Picture 30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352105" name="Picture 30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480" cy="13968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40C3DA" w14:textId="77777777" w:rsidR="0041370E" w:rsidRDefault="0041370E" w:rsidP="00DB4F9C">
      <w:pPr>
        <w:ind w:left="720"/>
        <w:rPr>
          <w:rFonts w:ascii="Times New Roman" w:hAnsi="Times New Roman" w:cs="Times New Roman"/>
          <w:sz w:val="28"/>
          <w:szCs w:val="28"/>
          <w:lang w:val="vi-VN"/>
        </w:rPr>
      </w:pPr>
    </w:p>
    <w:p w14:paraId="7D64260E" w14:textId="2C847B2B" w:rsidR="0041370E" w:rsidRDefault="0041370E" w:rsidP="00DB4F9C">
      <w:pPr>
        <w:ind w:left="720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41370E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Kịch bản 2: </w:t>
      </w:r>
      <w:r w:rsidRPr="0041370E">
        <w:rPr>
          <w:rFonts w:ascii="Times New Roman" w:hAnsi="Times New Roman" w:cs="Times New Roman"/>
          <w:b/>
          <w:bCs/>
          <w:sz w:val="28"/>
          <w:szCs w:val="28"/>
        </w:rPr>
        <w:t>Cho</w:t>
      </w:r>
      <w:r w:rsidRPr="0041370E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 phép máy tính trong LAN truy vấn DNS ra </w:t>
      </w:r>
      <w:proofErr w:type="spellStart"/>
      <w:r w:rsidRPr="0041370E">
        <w:rPr>
          <w:rFonts w:ascii="Times New Roman" w:hAnsi="Times New Roman" w:cs="Times New Roman"/>
          <w:b/>
          <w:bCs/>
          <w:sz w:val="28"/>
          <w:szCs w:val="28"/>
          <w:lang w:val="vi-VN"/>
        </w:rPr>
        <w:t>Internet</w:t>
      </w:r>
      <w:proofErr w:type="spellEnd"/>
    </w:p>
    <w:p w14:paraId="5DFE8FEC" w14:textId="77777777" w:rsidR="00D05BBD" w:rsidRDefault="0041370E" w:rsidP="00DB4F9C">
      <w:pPr>
        <w:ind w:left="720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ab/>
      </w:r>
      <w:r w:rsidR="00650CE6">
        <w:rPr>
          <w:rFonts w:ascii="Times New Roman" w:hAnsi="Times New Roman" w:cs="Times New Roman"/>
          <w:sz w:val="28"/>
          <w:szCs w:val="28"/>
          <w:lang w:val="vi-VN"/>
        </w:rPr>
        <w:t xml:space="preserve">Để cho máy trong LAN truy vấn ra </w:t>
      </w:r>
      <w:proofErr w:type="spellStart"/>
      <w:r w:rsidR="00650CE6">
        <w:rPr>
          <w:rFonts w:ascii="Times New Roman" w:hAnsi="Times New Roman" w:cs="Times New Roman"/>
          <w:sz w:val="28"/>
          <w:szCs w:val="28"/>
          <w:lang w:val="vi-VN"/>
        </w:rPr>
        <w:t>Internet</w:t>
      </w:r>
      <w:proofErr w:type="spellEnd"/>
      <w:r w:rsidR="00650CE6">
        <w:rPr>
          <w:rFonts w:ascii="Times New Roman" w:hAnsi="Times New Roman" w:cs="Times New Roman"/>
          <w:sz w:val="28"/>
          <w:szCs w:val="28"/>
          <w:lang w:val="vi-VN"/>
        </w:rPr>
        <w:t>, ta thực hiện thêm luật như lúc nãy theo các nội dung sau</w:t>
      </w:r>
    </w:p>
    <w:p w14:paraId="64547957" w14:textId="07254D1F" w:rsidR="00D05BBD" w:rsidRPr="00D05BBD" w:rsidRDefault="00D05BBD" w:rsidP="006D73ED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D05BBD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 w:rsidRPr="00D05BBD">
        <w:rPr>
          <w:rFonts w:ascii="Times New Roman" w:hAnsi="Times New Roman" w:cs="Times New Roman"/>
          <w:noProof/>
          <w:sz w:val="28"/>
          <w:szCs w:val="28"/>
          <w:lang w:val="vi-VN"/>
        </w:rPr>
        <w:drawing>
          <wp:inline distT="0" distB="0" distL="0" distR="0" wp14:anchorId="7C2333A0" wp14:editId="57D4582F">
            <wp:extent cx="3244811" cy="2319655"/>
            <wp:effectExtent l="0" t="0" r="0" b="4445"/>
            <wp:docPr id="504737207" name="Picture 3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737207" name="Picture 3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0400" cy="23522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D73ED" w:rsidRPr="006D73ED">
        <w:rPr>
          <w:rFonts w:ascii="Times New Roman" w:hAnsi="Times New Roman" w:cs="Times New Roman"/>
          <w:noProof/>
          <w:sz w:val="28"/>
          <w:szCs w:val="28"/>
          <w:lang w:val="vi-VN"/>
        </w:rPr>
        <w:drawing>
          <wp:inline distT="0" distB="0" distL="0" distR="0" wp14:anchorId="3D0C61D9" wp14:editId="4534BF27">
            <wp:extent cx="2849880" cy="2277302"/>
            <wp:effectExtent l="0" t="0" r="7620" b="8890"/>
            <wp:docPr id="232844912" name="Picture 3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844912" name="Picture 3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3581"/>
                    <a:stretch/>
                  </pic:blipFill>
                  <pic:spPr bwMode="auto">
                    <a:xfrm>
                      <a:off x="0" y="0"/>
                      <a:ext cx="2862531" cy="22874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7AB256" w14:textId="0927B07D" w:rsidR="006672B3" w:rsidRDefault="00D05BBD" w:rsidP="006672B3">
      <w:pPr>
        <w:ind w:left="720"/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vi-VN" w:eastAsia="x-none" w:bidi="x-none"/>
        </w:rPr>
      </w:pPr>
      <w:r w:rsidRPr="00D05BBD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lastRenderedPageBreak/>
        <w:t xml:space="preserve"> </w:t>
      </w:r>
      <w:r w:rsidRPr="00D05BBD">
        <w:rPr>
          <w:rFonts w:ascii="Times New Roman" w:hAnsi="Times New Roman" w:cs="Times New Roman"/>
          <w:noProof/>
          <w:sz w:val="28"/>
          <w:szCs w:val="28"/>
          <w:lang w:val="vi-VN"/>
        </w:rPr>
        <w:drawing>
          <wp:inline distT="0" distB="0" distL="0" distR="0" wp14:anchorId="2E949828" wp14:editId="1D869CDA">
            <wp:extent cx="3369891" cy="3307050"/>
            <wp:effectExtent l="0" t="0" r="2540" b="8255"/>
            <wp:docPr id="1437808694" name="Picture 3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808694" name="Picture 3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6890" cy="33335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672B3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vi-VN" w:eastAsia="x-none" w:bidi="x-none"/>
        </w:rPr>
        <w:t xml:space="preserve">Két quả </w:t>
      </w:r>
    </w:p>
    <w:p w14:paraId="34DE71D2" w14:textId="32A8CD38" w:rsidR="006672B3" w:rsidRPr="006672B3" w:rsidRDefault="006672B3" w:rsidP="00DB4F9C">
      <w:pPr>
        <w:ind w:left="720"/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vi-VN" w:eastAsia="x-none" w:bidi="x-none"/>
        </w:rPr>
      </w:pPr>
      <w:proofErr w:type="spellStart"/>
      <w:r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vi-VN" w:eastAsia="x-none" w:bidi="x-none"/>
        </w:rPr>
        <w:t>Cdankfdaf</w:t>
      </w:r>
      <w:proofErr w:type="spellEnd"/>
    </w:p>
    <w:p w14:paraId="0AAA40D1" w14:textId="4DA8D3F0" w:rsidR="006672B3" w:rsidRPr="006672B3" w:rsidRDefault="006672B3" w:rsidP="00DB4F9C">
      <w:pPr>
        <w:ind w:left="720"/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vi-VN" w:eastAsia="x-none" w:bidi="x-none"/>
        </w:rPr>
      </w:pPr>
      <w:r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vi-VN" w:eastAsia="x-none" w:bidi="x-none"/>
        </w:rPr>
        <w:t xml:space="preserve">Kết </w:t>
      </w:r>
    </w:p>
    <w:p w14:paraId="07B29338" w14:textId="5961D15F" w:rsidR="006D73ED" w:rsidRDefault="00CA01A4" w:rsidP="006672B3">
      <w:pPr>
        <w:ind w:left="720" w:firstLine="720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Kết quả sau khi tạo luật, bấm lưu và </w:t>
      </w:r>
      <w:proofErr w:type="spellStart"/>
      <w:r>
        <w:rPr>
          <w:rFonts w:ascii="Times New Roman" w:hAnsi="Times New Roman" w:cs="Times New Roman"/>
          <w:sz w:val="28"/>
          <w:szCs w:val="28"/>
          <w:lang w:val="vi-VN"/>
        </w:rPr>
        <w:t>apply</w:t>
      </w:r>
      <w:proofErr w:type="spellEnd"/>
      <w:r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vi-VN"/>
        </w:rPr>
        <w:t>changes</w:t>
      </w:r>
      <w:proofErr w:type="spellEnd"/>
      <w:r w:rsidRPr="00CA01A4">
        <w:rPr>
          <w:rFonts w:ascii="Times New Roman" w:hAnsi="Times New Roman" w:cs="Times New Roman"/>
          <w:noProof/>
          <w:sz w:val="28"/>
          <w:szCs w:val="28"/>
          <w:lang w:val="vi-VN"/>
        </w:rPr>
        <w:drawing>
          <wp:inline distT="0" distB="0" distL="0" distR="0" wp14:anchorId="58FF31CB" wp14:editId="335BE2A9">
            <wp:extent cx="5935236" cy="1862455"/>
            <wp:effectExtent l="0" t="0" r="8890" b="4445"/>
            <wp:docPr id="1369346173" name="Picture 3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346173" name="Picture 3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357" cy="18637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92BDE7" w14:textId="721675D6" w:rsidR="00F57C30" w:rsidRDefault="00F57C30" w:rsidP="006672B3">
      <w:pPr>
        <w:ind w:left="720" w:firstLine="720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Kiểm tra máy win7 có thể truy vấn DNS chưa thông qua lệnh </w:t>
      </w:r>
      <w:proofErr w:type="spellStart"/>
      <w:r>
        <w:rPr>
          <w:rFonts w:ascii="Times New Roman" w:hAnsi="Times New Roman" w:cs="Times New Roman"/>
          <w:sz w:val="28"/>
          <w:szCs w:val="28"/>
          <w:lang w:val="vi-VN"/>
        </w:rPr>
        <w:t>nslookup</w:t>
      </w:r>
      <w:proofErr w:type="spellEnd"/>
      <w:r>
        <w:rPr>
          <w:rFonts w:ascii="Times New Roman" w:hAnsi="Times New Roman" w:cs="Times New Roman"/>
          <w:sz w:val="28"/>
          <w:szCs w:val="28"/>
          <w:lang w:val="vi-VN"/>
        </w:rPr>
        <w:t xml:space="preserve">, ta thấy đã truy vấn thành công một số tên miền bên dưới </w:t>
      </w:r>
      <w:r w:rsidR="00FE730F" w:rsidRPr="00FE730F">
        <w:rPr>
          <w:rFonts w:ascii="Times New Roman" w:hAnsi="Times New Roman" w:cs="Times New Roman"/>
          <w:noProof/>
          <w:sz w:val="28"/>
          <w:szCs w:val="28"/>
          <w:lang w:val="vi-VN"/>
        </w:rPr>
        <w:drawing>
          <wp:inline distT="0" distB="0" distL="0" distR="0" wp14:anchorId="5A8DCD6D" wp14:editId="2EDDBF7F">
            <wp:extent cx="5600933" cy="2546350"/>
            <wp:effectExtent l="0" t="0" r="0" b="6350"/>
            <wp:docPr id="271727277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6227" cy="25487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3FD408" w14:textId="77777777" w:rsidR="00FE730F" w:rsidRDefault="00FE730F" w:rsidP="006672B3">
      <w:pPr>
        <w:ind w:left="720" w:firstLine="720"/>
        <w:rPr>
          <w:rFonts w:ascii="Times New Roman" w:hAnsi="Times New Roman" w:cs="Times New Roman"/>
          <w:sz w:val="28"/>
          <w:szCs w:val="28"/>
          <w:lang w:val="vi-VN"/>
        </w:rPr>
      </w:pPr>
    </w:p>
    <w:p w14:paraId="72B9B926" w14:textId="2DC821E0" w:rsidR="00FE730F" w:rsidRPr="00FE730F" w:rsidRDefault="00FE730F" w:rsidP="00FE730F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lastRenderedPageBreak/>
        <w:tab/>
      </w:r>
      <w:r w:rsidRPr="00FE730F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Kịch bản 3: Cho phép máy tính trong mạng LAN truy cập </w:t>
      </w:r>
      <w:proofErr w:type="spellStart"/>
      <w:r w:rsidRPr="00FE730F">
        <w:rPr>
          <w:rFonts w:ascii="Times New Roman" w:hAnsi="Times New Roman" w:cs="Times New Roman"/>
          <w:b/>
          <w:bCs/>
          <w:sz w:val="28"/>
          <w:szCs w:val="28"/>
          <w:lang w:val="vi-VN"/>
        </w:rPr>
        <w:t>website</w:t>
      </w:r>
      <w:proofErr w:type="spellEnd"/>
      <w:r w:rsidRPr="00FE730F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 qua cổng 80, 443</w:t>
      </w:r>
    </w:p>
    <w:p w14:paraId="564B17F6" w14:textId="09FDB36A" w:rsidR="00FE730F" w:rsidRDefault="007D43B0" w:rsidP="00EB515E">
      <w:pPr>
        <w:ind w:left="1440"/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vi-VN" w:eastAsia="x-none" w:bidi="x-none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Để máy trong LAN cụ thể là win7 truy cập được </w:t>
      </w:r>
      <w:proofErr w:type="spellStart"/>
      <w:r>
        <w:rPr>
          <w:rFonts w:ascii="Times New Roman" w:hAnsi="Times New Roman" w:cs="Times New Roman"/>
          <w:sz w:val="28"/>
          <w:szCs w:val="28"/>
          <w:lang w:val="vi-VN"/>
        </w:rPr>
        <w:t>website</w:t>
      </w:r>
      <w:proofErr w:type="spellEnd"/>
      <w:r>
        <w:rPr>
          <w:rFonts w:ascii="Times New Roman" w:hAnsi="Times New Roman" w:cs="Times New Roman"/>
          <w:sz w:val="28"/>
          <w:szCs w:val="28"/>
          <w:lang w:val="vi-VN"/>
        </w:rPr>
        <w:t xml:space="preserve">, ta sẽ thêm luật về giao thức </w:t>
      </w:r>
      <w:proofErr w:type="spellStart"/>
      <w:r w:rsidR="00E62BBE">
        <w:rPr>
          <w:rFonts w:ascii="Times New Roman" w:hAnsi="Times New Roman" w:cs="Times New Roman"/>
          <w:sz w:val="28"/>
          <w:szCs w:val="28"/>
          <w:lang w:val="vi-VN"/>
        </w:rPr>
        <w:t>tcp</w:t>
      </w:r>
      <w:proofErr w:type="spellEnd"/>
      <w:r w:rsidR="00E62BBE">
        <w:rPr>
          <w:rFonts w:ascii="Times New Roman" w:hAnsi="Times New Roman" w:cs="Times New Roman"/>
          <w:sz w:val="28"/>
          <w:szCs w:val="28"/>
          <w:lang w:val="vi-VN"/>
        </w:rPr>
        <w:t xml:space="preserve">, cho phép máy trong LAN duyệt </w:t>
      </w:r>
      <w:proofErr w:type="spellStart"/>
      <w:r w:rsidR="00E62BBE">
        <w:rPr>
          <w:rFonts w:ascii="Times New Roman" w:hAnsi="Times New Roman" w:cs="Times New Roman"/>
          <w:sz w:val="28"/>
          <w:szCs w:val="28"/>
          <w:lang w:val="vi-VN"/>
        </w:rPr>
        <w:t>web</w:t>
      </w:r>
      <w:proofErr w:type="spellEnd"/>
      <w:r w:rsidR="00E62BBE">
        <w:rPr>
          <w:rFonts w:ascii="Times New Roman" w:hAnsi="Times New Roman" w:cs="Times New Roman"/>
          <w:sz w:val="28"/>
          <w:szCs w:val="28"/>
          <w:lang w:val="vi-VN"/>
        </w:rPr>
        <w:t xml:space="preserve"> qua HTTP và </w:t>
      </w:r>
      <w:r w:rsidR="00664392">
        <w:rPr>
          <w:rFonts w:ascii="Times New Roman" w:hAnsi="Times New Roman" w:cs="Times New Roman"/>
          <w:sz w:val="28"/>
          <w:szCs w:val="28"/>
          <w:lang w:val="vi-VN"/>
        </w:rPr>
        <w:t xml:space="preserve">HTTPS, dưới đây là </w:t>
      </w:r>
      <w:r w:rsidR="00EB515E">
        <w:rPr>
          <w:rFonts w:ascii="Times New Roman" w:hAnsi="Times New Roman" w:cs="Times New Roman"/>
          <w:sz w:val="28"/>
          <w:szCs w:val="28"/>
          <w:lang w:val="vi-VN"/>
        </w:rPr>
        <w:t xml:space="preserve">nội dung thêm luật cho cổng 80, cổng 443 y hệt, chỉ thay đổi </w:t>
      </w:r>
      <w:proofErr w:type="spellStart"/>
      <w:r w:rsidR="00EB515E">
        <w:rPr>
          <w:rFonts w:ascii="Times New Roman" w:hAnsi="Times New Roman" w:cs="Times New Roman"/>
          <w:sz w:val="28"/>
          <w:szCs w:val="28"/>
          <w:lang w:val="vi-VN"/>
        </w:rPr>
        <w:t>port</w:t>
      </w:r>
      <w:proofErr w:type="spellEnd"/>
      <w:r w:rsidR="00EB515E">
        <w:rPr>
          <w:rFonts w:ascii="Times New Roman" w:hAnsi="Times New Roman" w:cs="Times New Roman"/>
          <w:sz w:val="28"/>
          <w:szCs w:val="28"/>
          <w:lang w:val="vi-VN"/>
        </w:rPr>
        <w:t xml:space="preserve"> thôi.</w:t>
      </w:r>
      <w:r w:rsidR="0068455D" w:rsidRPr="0068455D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 w:rsidR="00664392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vi-VN" w:eastAsia="x-none" w:bidi="x-none"/>
        </w:rPr>
        <w:t xml:space="preserve">. dưới. </w:t>
      </w:r>
      <w:r w:rsidR="0068455D" w:rsidRPr="0068455D">
        <w:rPr>
          <w:rFonts w:ascii="Times New Roman" w:hAnsi="Times New Roman" w:cs="Times New Roman"/>
          <w:noProof/>
          <w:sz w:val="28"/>
          <w:szCs w:val="28"/>
          <w:lang w:val="vi-VN"/>
        </w:rPr>
        <w:drawing>
          <wp:inline distT="0" distB="0" distL="0" distR="0" wp14:anchorId="4C7DEDA0" wp14:editId="139C9DAF">
            <wp:extent cx="4102408" cy="3238500"/>
            <wp:effectExtent l="0" t="0" r="0" b="0"/>
            <wp:docPr id="456059672" name="Picture 3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059672" name="Picture 37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7753" cy="3242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2F3521" w14:textId="04DA9D62" w:rsidR="0068455D" w:rsidRDefault="0068455D" w:rsidP="00FE730F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68455D">
        <w:rPr>
          <w:rFonts w:ascii="Times New Roman" w:hAnsi="Times New Roman" w:cs="Times New Roman"/>
          <w:noProof/>
          <w:sz w:val="28"/>
          <w:szCs w:val="28"/>
          <w:lang w:val="vi-VN"/>
        </w:rPr>
        <w:drawing>
          <wp:inline distT="0" distB="0" distL="0" distR="0" wp14:anchorId="27422E56" wp14:editId="77027F4A">
            <wp:extent cx="6858000" cy="1059180"/>
            <wp:effectExtent l="0" t="0" r="0" b="7620"/>
            <wp:docPr id="961309974" name="Picture 38" descr="A close-up of a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309974" name="Picture 38" descr="A close-up of a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05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018F05" w14:textId="5B94FFDA" w:rsidR="0068455D" w:rsidRDefault="0068455D" w:rsidP="00EB515E">
      <w:pPr>
        <w:ind w:left="1440" w:firstLine="720"/>
        <w:rPr>
          <w:rFonts w:ascii="Times New Roman" w:hAnsi="Times New Roman" w:cs="Times New Roman"/>
          <w:sz w:val="28"/>
          <w:szCs w:val="28"/>
          <w:lang w:val="vi-VN"/>
        </w:rPr>
      </w:pPr>
      <w:r w:rsidRPr="0068455D">
        <w:rPr>
          <w:rFonts w:ascii="Times New Roman" w:hAnsi="Times New Roman" w:cs="Times New Roman"/>
          <w:noProof/>
          <w:sz w:val="28"/>
          <w:szCs w:val="28"/>
          <w:lang w:val="vi-VN"/>
        </w:rPr>
        <w:drawing>
          <wp:inline distT="0" distB="0" distL="0" distR="0" wp14:anchorId="75FF31E7" wp14:editId="01EF2B7B">
            <wp:extent cx="2630126" cy="1653540"/>
            <wp:effectExtent l="0" t="0" r="0" b="3810"/>
            <wp:docPr id="1176642675" name="Picture 3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642675" name="Picture 39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5259" cy="16567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B16C41" w14:textId="76DE7D2D" w:rsidR="0068455D" w:rsidRPr="007C155C" w:rsidRDefault="00EB515E" w:rsidP="00FE730F">
      <w:pPr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vi-VN" w:eastAsia="x-none" w:bidi="x-none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 w:rsidR="007C155C">
        <w:rPr>
          <w:rFonts w:ascii="Times New Roman" w:hAnsi="Times New Roman" w:cs="Times New Roman"/>
          <w:sz w:val="28"/>
          <w:szCs w:val="28"/>
          <w:lang w:val="vi-VN"/>
        </w:rPr>
        <w:t>Xem lại 2 luật vừa thêm</w:t>
      </w:r>
      <w:r w:rsidR="007C155C" w:rsidRPr="007C155C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 w:rsidR="007C155C" w:rsidRPr="007C155C">
        <w:rPr>
          <w:rFonts w:ascii="Times New Roman" w:hAnsi="Times New Roman" w:cs="Times New Roman"/>
          <w:noProof/>
          <w:sz w:val="28"/>
          <w:szCs w:val="28"/>
          <w:lang w:val="vi-VN"/>
        </w:rPr>
        <w:drawing>
          <wp:inline distT="0" distB="0" distL="0" distR="0" wp14:anchorId="64767420" wp14:editId="3068ECDA">
            <wp:extent cx="5891799" cy="1661160"/>
            <wp:effectExtent l="0" t="0" r="0" b="0"/>
            <wp:docPr id="335000354" name="Picture 4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000354" name="Picture 41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9658" cy="16633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C155C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vi-VN" w:eastAsia="x-none" w:bidi="x-none"/>
        </w:rPr>
        <w:t>00</w:t>
      </w:r>
    </w:p>
    <w:p w14:paraId="1C21AB74" w14:textId="7C4D2D8E" w:rsidR="005659A2" w:rsidRDefault="004924DC" w:rsidP="005659A2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lastRenderedPageBreak/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  <w:t xml:space="preserve">Kiểm tra máy win7 đã truy cập được </w:t>
      </w:r>
      <w:proofErr w:type="spellStart"/>
      <w:r>
        <w:rPr>
          <w:rFonts w:ascii="Times New Roman" w:hAnsi="Times New Roman" w:cs="Times New Roman"/>
          <w:sz w:val="28"/>
          <w:szCs w:val="28"/>
          <w:lang w:val="vi-VN"/>
        </w:rPr>
        <w:t>Internet</w:t>
      </w:r>
      <w:proofErr w:type="spellEnd"/>
      <w:r>
        <w:rPr>
          <w:rFonts w:ascii="Times New Roman" w:hAnsi="Times New Roman" w:cs="Times New Roman"/>
          <w:sz w:val="28"/>
          <w:szCs w:val="28"/>
          <w:lang w:val="vi-VN"/>
        </w:rPr>
        <w:t xml:space="preserve"> thành công</w:t>
      </w:r>
      <w:r w:rsidR="005C1658" w:rsidRPr="005C1658">
        <w:rPr>
          <w:rFonts w:ascii="Times New Roman" w:hAnsi="Times New Roman" w:cs="Times New Roman"/>
          <w:noProof/>
          <w:sz w:val="28"/>
          <w:szCs w:val="28"/>
          <w:lang w:val="vi-VN"/>
        </w:rPr>
        <w:drawing>
          <wp:inline distT="0" distB="0" distL="0" distR="0" wp14:anchorId="590C95E4" wp14:editId="3FE446F3">
            <wp:extent cx="5774869" cy="2674620"/>
            <wp:effectExtent l="0" t="0" r="0" b="0"/>
            <wp:docPr id="2002343300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343300" name="Picture 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8314" cy="26808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040DF7" w14:textId="0477AC4D" w:rsidR="005C1658" w:rsidRDefault="005C1658" w:rsidP="005659A2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C1658">
        <w:rPr>
          <w:rFonts w:ascii="Times New Roman" w:hAnsi="Times New Roman" w:cs="Times New Roman"/>
          <w:noProof/>
          <w:sz w:val="28"/>
          <w:szCs w:val="28"/>
          <w:lang w:val="vi-VN"/>
        </w:rPr>
        <w:drawing>
          <wp:inline distT="0" distB="0" distL="0" distR="0" wp14:anchorId="4D9A7ED9" wp14:editId="12FF9B92">
            <wp:extent cx="5631180" cy="2981638"/>
            <wp:effectExtent l="0" t="0" r="7620" b="9525"/>
            <wp:docPr id="1330653252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653252" name="Picture 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333" t="10666" b="7752"/>
                    <a:stretch/>
                  </pic:blipFill>
                  <pic:spPr bwMode="auto">
                    <a:xfrm>
                      <a:off x="0" y="0"/>
                      <a:ext cx="5634053" cy="29831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12D8D3" w14:textId="77777777" w:rsidR="00C46931" w:rsidRDefault="00C46931" w:rsidP="005659A2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36ECA699" w14:textId="4A919D91" w:rsidR="005C1658" w:rsidRPr="00C46931" w:rsidRDefault="00C46931" w:rsidP="005659A2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C46931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Kịch bản 4: Cho phép máy tính ngoài </w:t>
      </w:r>
      <w:proofErr w:type="spellStart"/>
      <w:r w:rsidRPr="00C46931">
        <w:rPr>
          <w:rFonts w:ascii="Times New Roman" w:hAnsi="Times New Roman" w:cs="Times New Roman"/>
          <w:b/>
          <w:bCs/>
          <w:sz w:val="28"/>
          <w:szCs w:val="28"/>
          <w:lang w:val="vi-VN"/>
        </w:rPr>
        <w:t>Internet</w:t>
      </w:r>
      <w:proofErr w:type="spellEnd"/>
      <w:r w:rsidRPr="00C46931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 truy cập vào </w:t>
      </w:r>
      <w:proofErr w:type="spellStart"/>
      <w:r w:rsidRPr="00C46931">
        <w:rPr>
          <w:rFonts w:ascii="Times New Roman" w:hAnsi="Times New Roman" w:cs="Times New Roman"/>
          <w:b/>
          <w:bCs/>
          <w:sz w:val="28"/>
          <w:szCs w:val="28"/>
          <w:lang w:val="vi-VN"/>
        </w:rPr>
        <w:t>website</w:t>
      </w:r>
      <w:proofErr w:type="spellEnd"/>
      <w:r w:rsidRPr="00C46931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 trên máy chủ DMZ</w:t>
      </w:r>
    </w:p>
    <w:p w14:paraId="509F4E17" w14:textId="2B7D07FF" w:rsidR="00C902D2" w:rsidRDefault="00C46931" w:rsidP="00B6440E">
      <w:pPr>
        <w:ind w:left="720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ab/>
      </w:r>
      <w:r w:rsidR="00363E0E">
        <w:rPr>
          <w:rFonts w:ascii="Times New Roman" w:hAnsi="Times New Roman" w:cs="Times New Roman"/>
          <w:sz w:val="28"/>
          <w:szCs w:val="28"/>
          <w:lang w:val="vi-VN"/>
        </w:rPr>
        <w:t xml:space="preserve">Để máy tính ngoài </w:t>
      </w:r>
      <w:proofErr w:type="spellStart"/>
      <w:r w:rsidR="00363E0E">
        <w:rPr>
          <w:rFonts w:ascii="Times New Roman" w:hAnsi="Times New Roman" w:cs="Times New Roman"/>
          <w:sz w:val="28"/>
          <w:szCs w:val="28"/>
          <w:lang w:val="vi-VN"/>
        </w:rPr>
        <w:t>Internet</w:t>
      </w:r>
      <w:proofErr w:type="spellEnd"/>
      <w:r w:rsidR="00363E0E">
        <w:rPr>
          <w:rFonts w:ascii="Times New Roman" w:hAnsi="Times New Roman" w:cs="Times New Roman"/>
          <w:sz w:val="28"/>
          <w:szCs w:val="28"/>
          <w:lang w:val="vi-VN"/>
        </w:rPr>
        <w:t xml:space="preserve"> truy cập được vào </w:t>
      </w:r>
      <w:proofErr w:type="spellStart"/>
      <w:r w:rsidR="00363E0E">
        <w:rPr>
          <w:rFonts w:ascii="Times New Roman" w:hAnsi="Times New Roman" w:cs="Times New Roman"/>
          <w:sz w:val="28"/>
          <w:szCs w:val="28"/>
          <w:lang w:val="vi-VN"/>
        </w:rPr>
        <w:t>website</w:t>
      </w:r>
      <w:proofErr w:type="spellEnd"/>
      <w:r w:rsidR="00363E0E">
        <w:rPr>
          <w:rFonts w:ascii="Times New Roman" w:hAnsi="Times New Roman" w:cs="Times New Roman"/>
          <w:sz w:val="28"/>
          <w:szCs w:val="28"/>
          <w:lang w:val="vi-VN"/>
        </w:rPr>
        <w:t xml:space="preserve"> trên </w:t>
      </w:r>
      <w:proofErr w:type="spellStart"/>
      <w:r w:rsidR="00363E0E">
        <w:rPr>
          <w:rFonts w:ascii="Times New Roman" w:hAnsi="Times New Roman" w:cs="Times New Roman"/>
          <w:sz w:val="28"/>
          <w:szCs w:val="28"/>
          <w:lang w:val="vi-VN"/>
        </w:rPr>
        <w:t>internet</w:t>
      </w:r>
      <w:proofErr w:type="spellEnd"/>
      <w:r w:rsidR="00363E0E">
        <w:rPr>
          <w:rFonts w:ascii="Times New Roman" w:hAnsi="Times New Roman" w:cs="Times New Roman"/>
          <w:sz w:val="28"/>
          <w:szCs w:val="28"/>
          <w:lang w:val="vi-VN"/>
        </w:rPr>
        <w:t xml:space="preserve">, </w:t>
      </w:r>
      <w:r w:rsidR="0022489E">
        <w:rPr>
          <w:rFonts w:ascii="Times New Roman" w:hAnsi="Times New Roman" w:cs="Times New Roman"/>
          <w:sz w:val="28"/>
          <w:szCs w:val="28"/>
          <w:lang w:val="vi-VN"/>
        </w:rPr>
        <w:t>ta cần một cầu nối để giao tiếp giữa hai máy, đó là cổng NAT. Trước tiên ta cần thêm luật để cho phép</w:t>
      </w:r>
      <w:r w:rsidR="006F04EB">
        <w:rPr>
          <w:rFonts w:ascii="Times New Roman" w:hAnsi="Times New Roman" w:cs="Times New Roman"/>
          <w:sz w:val="28"/>
          <w:szCs w:val="28"/>
          <w:lang w:val="vi-VN"/>
        </w:rPr>
        <w:t xml:space="preserve"> người dùng</w:t>
      </w:r>
      <w:r w:rsidR="007742B5">
        <w:rPr>
          <w:rFonts w:ascii="Times New Roman" w:hAnsi="Times New Roman" w:cs="Times New Roman"/>
          <w:sz w:val="28"/>
          <w:szCs w:val="28"/>
          <w:lang w:val="vi-VN"/>
        </w:rPr>
        <w:t xml:space="preserve"> đi vào</w:t>
      </w:r>
      <w:r w:rsidR="0022489E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="00A711A4">
        <w:rPr>
          <w:rFonts w:ascii="Times New Roman" w:hAnsi="Times New Roman" w:cs="Times New Roman"/>
          <w:sz w:val="28"/>
          <w:szCs w:val="28"/>
          <w:lang w:val="vi-VN"/>
        </w:rPr>
        <w:t>NAT</w:t>
      </w:r>
      <w:r w:rsidR="00261E09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="007742B5">
        <w:rPr>
          <w:rFonts w:ascii="Times New Roman" w:hAnsi="Times New Roman" w:cs="Times New Roman"/>
          <w:sz w:val="28"/>
          <w:szCs w:val="28"/>
          <w:lang w:val="vi-VN"/>
        </w:rPr>
        <w:t xml:space="preserve">để </w:t>
      </w:r>
      <w:r w:rsidR="00261E09">
        <w:rPr>
          <w:rFonts w:ascii="Times New Roman" w:hAnsi="Times New Roman" w:cs="Times New Roman"/>
          <w:sz w:val="28"/>
          <w:szCs w:val="28"/>
          <w:lang w:val="vi-VN"/>
        </w:rPr>
        <w:t xml:space="preserve">vào trong máy </w:t>
      </w:r>
      <w:proofErr w:type="spellStart"/>
      <w:r w:rsidR="00261E09">
        <w:rPr>
          <w:rFonts w:ascii="Times New Roman" w:hAnsi="Times New Roman" w:cs="Times New Roman"/>
          <w:sz w:val="28"/>
          <w:szCs w:val="28"/>
          <w:lang w:val="vi-VN"/>
        </w:rPr>
        <w:t>winserver</w:t>
      </w:r>
      <w:proofErr w:type="spellEnd"/>
    </w:p>
    <w:p w14:paraId="24B170DE" w14:textId="75D0CCF3" w:rsidR="005659A2" w:rsidRDefault="00C902D2" w:rsidP="00B6440E">
      <w:pPr>
        <w:ind w:left="720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lastRenderedPageBreak/>
        <w:tab/>
        <w:t>Ta mở cấu hình của luật WAN như lúc trước, chọn thêm luật</w:t>
      </w:r>
      <w:r w:rsidR="00B516AC">
        <w:rPr>
          <w:rFonts w:ascii="Times New Roman" w:hAnsi="Times New Roman" w:cs="Times New Roman"/>
          <w:sz w:val="28"/>
          <w:szCs w:val="28"/>
          <w:lang w:val="vi-VN"/>
        </w:rPr>
        <w:t xml:space="preserve"> cho WAN</w:t>
      </w:r>
      <w:r w:rsidR="00993242">
        <w:rPr>
          <w:rFonts w:ascii="Times New Roman" w:hAnsi="Times New Roman" w:cs="Times New Roman"/>
          <w:sz w:val="28"/>
          <w:szCs w:val="28"/>
          <w:lang w:val="vi-VN"/>
        </w:rPr>
        <w:t xml:space="preserve"> tương tự như ở </w:t>
      </w:r>
      <w:r w:rsidR="00AC1EC6">
        <w:rPr>
          <w:rFonts w:ascii="Times New Roman" w:hAnsi="Times New Roman" w:cs="Times New Roman"/>
          <w:sz w:val="28"/>
          <w:szCs w:val="28"/>
          <w:lang w:val="vi-VN"/>
        </w:rPr>
        <w:t>lúc thêm luật cho LAN</w:t>
      </w:r>
      <w:r w:rsidR="00993242" w:rsidRPr="00993242">
        <w:rPr>
          <w:rFonts w:ascii="Times New Roman" w:hAnsi="Times New Roman" w:cs="Times New Roman"/>
          <w:noProof/>
          <w:sz w:val="28"/>
          <w:szCs w:val="28"/>
          <w:lang w:val="vi-VN"/>
        </w:rPr>
        <w:drawing>
          <wp:inline distT="0" distB="0" distL="0" distR="0" wp14:anchorId="4D0753C8" wp14:editId="0411759E">
            <wp:extent cx="5950580" cy="1299210"/>
            <wp:effectExtent l="0" t="0" r="0" b="0"/>
            <wp:docPr id="33278138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781388" name="Picture 1" descr="A screenshot of a computer&#10;&#10;AI-generated content may be incorrect.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56522" cy="1300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711A4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</w:p>
    <w:p w14:paraId="2ECADDE1" w14:textId="77777777" w:rsidR="00B516AC" w:rsidRDefault="00B516AC" w:rsidP="00B6440E">
      <w:pPr>
        <w:ind w:left="720"/>
        <w:rPr>
          <w:rFonts w:ascii="Times New Roman" w:hAnsi="Times New Roman" w:cs="Times New Roman"/>
          <w:sz w:val="28"/>
          <w:szCs w:val="28"/>
          <w:lang w:val="vi-VN"/>
        </w:rPr>
      </w:pPr>
    </w:p>
    <w:p w14:paraId="71CA861F" w14:textId="5743C679" w:rsidR="00AC1EC6" w:rsidRDefault="006F04EB" w:rsidP="00B6440E">
      <w:pPr>
        <w:ind w:left="720"/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vi-VN" w:eastAsia="x-none" w:bidi="x-none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ab/>
        <w:t>Sau đó</w:t>
      </w:r>
      <w:r w:rsidR="007742B5">
        <w:rPr>
          <w:rFonts w:ascii="Times New Roman" w:hAnsi="Times New Roman" w:cs="Times New Roman"/>
          <w:sz w:val="28"/>
          <w:szCs w:val="28"/>
          <w:lang w:val="vi-VN"/>
        </w:rPr>
        <w:t xml:space="preserve"> ta cần công khai hết các dịch vụ của DMZ ra cho </w:t>
      </w:r>
      <w:r w:rsidR="00D13B2A">
        <w:rPr>
          <w:rFonts w:ascii="Times New Roman" w:hAnsi="Times New Roman" w:cs="Times New Roman"/>
          <w:sz w:val="28"/>
          <w:szCs w:val="28"/>
          <w:lang w:val="vi-VN"/>
        </w:rPr>
        <w:t xml:space="preserve">NAT, ta thực hiện như sau: chọn </w:t>
      </w:r>
      <w:proofErr w:type="spellStart"/>
      <w:r w:rsidR="00D13B2A">
        <w:rPr>
          <w:rFonts w:ascii="Times New Roman" w:hAnsi="Times New Roman" w:cs="Times New Roman"/>
          <w:sz w:val="28"/>
          <w:szCs w:val="28"/>
          <w:lang w:val="vi-VN"/>
        </w:rPr>
        <w:t>firewall</w:t>
      </w:r>
      <w:proofErr w:type="spellEnd"/>
      <w:r w:rsidR="00D13B2A">
        <w:rPr>
          <w:rFonts w:ascii="Times New Roman" w:hAnsi="Times New Roman" w:cs="Times New Roman"/>
          <w:sz w:val="28"/>
          <w:szCs w:val="28"/>
          <w:lang w:val="vi-VN"/>
        </w:rPr>
        <w:t xml:space="preserve"> -&gt; chọn NAT -&gt; </w:t>
      </w:r>
      <w:r w:rsidR="00456B1F">
        <w:rPr>
          <w:rFonts w:ascii="Times New Roman" w:hAnsi="Times New Roman" w:cs="Times New Roman"/>
          <w:sz w:val="28"/>
          <w:szCs w:val="28"/>
          <w:lang w:val="vi-VN"/>
        </w:rPr>
        <w:t xml:space="preserve">chọn chế độ </w:t>
      </w:r>
      <w:proofErr w:type="spellStart"/>
      <w:r w:rsidR="00456B1F">
        <w:rPr>
          <w:rFonts w:ascii="Times New Roman" w:hAnsi="Times New Roman" w:cs="Times New Roman"/>
          <w:sz w:val="28"/>
          <w:szCs w:val="28"/>
          <w:lang w:val="vi-VN"/>
        </w:rPr>
        <w:t>port</w:t>
      </w:r>
      <w:proofErr w:type="spellEnd"/>
      <w:r w:rsidR="00456B1F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proofErr w:type="spellStart"/>
      <w:r w:rsidR="00456B1F">
        <w:rPr>
          <w:rFonts w:ascii="Times New Roman" w:hAnsi="Times New Roman" w:cs="Times New Roman"/>
          <w:sz w:val="28"/>
          <w:szCs w:val="28"/>
          <w:lang w:val="vi-VN"/>
        </w:rPr>
        <w:t>forward</w:t>
      </w:r>
      <w:proofErr w:type="spellEnd"/>
      <w:r w:rsidR="00456B1F">
        <w:rPr>
          <w:rFonts w:ascii="Times New Roman" w:hAnsi="Times New Roman" w:cs="Times New Roman"/>
          <w:sz w:val="28"/>
          <w:szCs w:val="28"/>
          <w:lang w:val="vi-VN"/>
        </w:rPr>
        <w:t xml:space="preserve"> -&gt; ADD để tạo luật</w:t>
      </w:r>
      <w:r w:rsidR="00D95D90" w:rsidRPr="00D95D90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 w:rsidR="00D95D90" w:rsidRPr="00D95D90">
        <w:rPr>
          <w:rFonts w:ascii="Times New Roman" w:hAnsi="Times New Roman" w:cs="Times New Roman"/>
          <w:noProof/>
          <w:sz w:val="28"/>
          <w:szCs w:val="28"/>
          <w:lang w:val="vi-VN"/>
        </w:rPr>
        <w:drawing>
          <wp:inline distT="0" distB="0" distL="0" distR="0" wp14:anchorId="1A5371F5" wp14:editId="4F02B1C9">
            <wp:extent cx="5387340" cy="2004789"/>
            <wp:effectExtent l="0" t="0" r="3810" b="0"/>
            <wp:docPr id="1638303253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303253" name="Picture 7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0968" cy="20061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67117B" w14:textId="7D6A120E" w:rsidR="00D95D90" w:rsidRDefault="005E55DD" w:rsidP="00B6440E">
      <w:pPr>
        <w:ind w:left="720"/>
        <w:rPr>
          <w:rFonts w:ascii="Times New Roman" w:hAnsi="Times New Roman" w:cs="Times New Roman"/>
          <w:sz w:val="28"/>
          <w:szCs w:val="28"/>
          <w:lang w:val="vi-VN"/>
        </w:rPr>
      </w:pPr>
      <w:r w:rsidRPr="005E55DD">
        <w:rPr>
          <w:rFonts w:ascii="Times New Roman" w:hAnsi="Times New Roman" w:cs="Times New Roman"/>
          <w:noProof/>
          <w:sz w:val="28"/>
          <w:szCs w:val="28"/>
          <w:lang w:val="vi-VN"/>
        </w:rPr>
        <w:drawing>
          <wp:inline distT="0" distB="0" distL="0" distR="0" wp14:anchorId="46AD440C" wp14:editId="41C38816">
            <wp:extent cx="5715000" cy="3429000"/>
            <wp:effectExtent l="0" t="0" r="0" b="0"/>
            <wp:docPr id="1603493276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493276" name="Picture 8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6112" cy="34296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0B4A2E" w14:textId="11C8EE90" w:rsidR="008F23D0" w:rsidRDefault="005E55DD" w:rsidP="008F23D0">
      <w:pPr>
        <w:ind w:left="720"/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vi-VN" w:eastAsia="x-none" w:bidi="x-none"/>
        </w:rPr>
      </w:pPr>
      <w:r w:rsidRPr="005E55DD">
        <w:rPr>
          <w:rFonts w:ascii="Times New Roman" w:hAnsi="Times New Roman" w:cs="Times New Roman"/>
          <w:noProof/>
          <w:sz w:val="28"/>
          <w:szCs w:val="28"/>
          <w:lang w:val="vi-VN"/>
        </w:rPr>
        <w:lastRenderedPageBreak/>
        <w:drawing>
          <wp:inline distT="0" distB="0" distL="0" distR="0" wp14:anchorId="24B474F2" wp14:editId="377E1B43">
            <wp:extent cx="2621280" cy="3213735"/>
            <wp:effectExtent l="0" t="0" r="7620" b="5715"/>
            <wp:docPr id="1404235240" name="Picture 9" descr="A white lined paper with black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235240" name="Picture 9" descr="A white lined paper with black lines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5903"/>
                    <a:stretch/>
                  </pic:blipFill>
                  <pic:spPr bwMode="auto">
                    <a:xfrm>
                      <a:off x="0" y="0"/>
                      <a:ext cx="2638808" cy="3235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1A0F58" w:rsidRPr="001A0F58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 w:rsidR="001A0F58" w:rsidRPr="001A0F58">
        <w:rPr>
          <w:rFonts w:ascii="Times New Roman" w:hAnsi="Times New Roman" w:cs="Times New Roman"/>
          <w:noProof/>
          <w:sz w:val="28"/>
          <w:szCs w:val="28"/>
          <w:lang w:val="vi-VN"/>
        </w:rPr>
        <w:drawing>
          <wp:inline distT="0" distB="0" distL="0" distR="0" wp14:anchorId="4BDDCA29" wp14:editId="68AA1798">
            <wp:extent cx="3634740" cy="3352800"/>
            <wp:effectExtent l="0" t="0" r="3810" b="0"/>
            <wp:docPr id="1490506551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506551" name="Picture 10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70" t="-227" r="29999" b="227"/>
                    <a:stretch/>
                  </pic:blipFill>
                  <pic:spPr bwMode="auto">
                    <a:xfrm>
                      <a:off x="0" y="0"/>
                      <a:ext cx="3634740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BFE3C6" w14:textId="1E6B9A63" w:rsidR="00456B1F" w:rsidRDefault="00456B1F" w:rsidP="00B6440E">
      <w:pPr>
        <w:ind w:left="720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ab/>
      </w:r>
      <w:r w:rsidR="008F23D0">
        <w:rPr>
          <w:rFonts w:ascii="Times New Roman" w:hAnsi="Times New Roman" w:cs="Times New Roman"/>
          <w:sz w:val="28"/>
          <w:szCs w:val="28"/>
          <w:lang w:val="vi-VN"/>
        </w:rPr>
        <w:t xml:space="preserve">Kết quả sau khi thêm </w:t>
      </w:r>
      <w:r w:rsidR="000D3638">
        <w:rPr>
          <w:rFonts w:ascii="Times New Roman" w:hAnsi="Times New Roman" w:cs="Times New Roman"/>
          <w:sz w:val="28"/>
          <w:szCs w:val="28"/>
          <w:lang w:val="vi-VN"/>
        </w:rPr>
        <w:t xml:space="preserve">luật, có thể thấy từ giờ mạng từ NAT sẽ đi qua cổng 80 (nếu có yêu cầu) và trỏ vào địa chỉ của </w:t>
      </w:r>
      <w:proofErr w:type="spellStart"/>
      <w:r w:rsidR="000D3638">
        <w:rPr>
          <w:rFonts w:ascii="Times New Roman" w:hAnsi="Times New Roman" w:cs="Times New Roman"/>
          <w:sz w:val="28"/>
          <w:szCs w:val="28"/>
          <w:lang w:val="vi-VN"/>
        </w:rPr>
        <w:t>winserver</w:t>
      </w:r>
      <w:proofErr w:type="spellEnd"/>
      <w:r w:rsidR="000D3638">
        <w:rPr>
          <w:rFonts w:ascii="Times New Roman" w:hAnsi="Times New Roman" w:cs="Times New Roman"/>
          <w:sz w:val="28"/>
          <w:szCs w:val="28"/>
          <w:lang w:val="vi-VN"/>
        </w:rPr>
        <w:t xml:space="preserve"> để lấy các dịch vụ.</w:t>
      </w:r>
      <w:r w:rsidR="008F23D0" w:rsidRPr="008F23D0">
        <w:rPr>
          <w:rFonts w:ascii="Times New Roman" w:hAnsi="Times New Roman" w:cs="Times New Roman"/>
          <w:noProof/>
          <w:sz w:val="28"/>
          <w:szCs w:val="28"/>
          <w:lang w:val="vi-VN"/>
        </w:rPr>
        <w:drawing>
          <wp:inline distT="0" distB="0" distL="0" distR="0" wp14:anchorId="398C02A3" wp14:editId="2C364DF9">
            <wp:extent cx="6294120" cy="1041444"/>
            <wp:effectExtent l="0" t="0" r="0" b="6350"/>
            <wp:docPr id="1525326221" name="Picture 1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326221" name="Picture 1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6129" cy="10434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933758" w14:textId="5F86C35B" w:rsidR="00420685" w:rsidRDefault="000D3638" w:rsidP="00B778E3">
      <w:pPr>
        <w:ind w:left="720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ab/>
      </w:r>
      <w:r w:rsidR="00EE5DDC">
        <w:rPr>
          <w:rFonts w:ascii="Times New Roman" w:hAnsi="Times New Roman" w:cs="Times New Roman"/>
          <w:sz w:val="28"/>
          <w:szCs w:val="28"/>
          <w:lang w:val="vi-VN"/>
        </w:rPr>
        <w:t xml:space="preserve">Ta mở trình duyệt </w:t>
      </w:r>
      <w:proofErr w:type="spellStart"/>
      <w:r w:rsidR="00EE5DDC">
        <w:rPr>
          <w:rFonts w:ascii="Times New Roman" w:hAnsi="Times New Roman" w:cs="Times New Roman"/>
          <w:sz w:val="28"/>
          <w:szCs w:val="28"/>
          <w:lang w:val="vi-VN"/>
        </w:rPr>
        <w:t>web</w:t>
      </w:r>
      <w:proofErr w:type="spellEnd"/>
      <w:r w:rsidR="00EE5DDC">
        <w:rPr>
          <w:rFonts w:ascii="Times New Roman" w:hAnsi="Times New Roman" w:cs="Times New Roman"/>
          <w:sz w:val="28"/>
          <w:szCs w:val="28"/>
          <w:lang w:val="vi-VN"/>
        </w:rPr>
        <w:t xml:space="preserve"> trên máy vật lí thử truy cập địa chỉ IP </w:t>
      </w:r>
      <w:r w:rsidR="00EE5DDC" w:rsidRPr="0006677D">
        <w:rPr>
          <w:rFonts w:ascii="Times New Roman" w:hAnsi="Times New Roman" w:cs="Times New Roman"/>
          <w:b/>
          <w:bCs/>
          <w:color w:val="2191C9" w:themeColor="background2" w:themeShade="80"/>
          <w:sz w:val="28"/>
          <w:szCs w:val="28"/>
          <w:u w:val="single"/>
          <w:lang w:val="vi-VN"/>
        </w:rPr>
        <w:t>http://</w:t>
      </w:r>
      <w:r w:rsidR="0006677D" w:rsidRPr="0006677D">
        <w:rPr>
          <w:rFonts w:ascii="Times New Roman" w:hAnsi="Times New Roman" w:cs="Times New Roman"/>
          <w:b/>
          <w:bCs/>
          <w:color w:val="2191C9" w:themeColor="background2" w:themeShade="80"/>
          <w:sz w:val="28"/>
          <w:szCs w:val="28"/>
          <w:u w:val="single"/>
          <w:lang w:val="vi-VN"/>
        </w:rPr>
        <w:t>192.168.190.144</w:t>
      </w:r>
      <w:r w:rsidR="0006677D">
        <w:rPr>
          <w:rFonts w:ascii="Times New Roman" w:hAnsi="Times New Roman" w:cs="Times New Roman"/>
          <w:b/>
          <w:bCs/>
          <w:color w:val="2191C9" w:themeColor="background2" w:themeShade="80"/>
          <w:sz w:val="28"/>
          <w:szCs w:val="28"/>
          <w:u w:val="single"/>
          <w:lang w:val="vi-VN"/>
        </w:rPr>
        <w:t xml:space="preserve"> </w:t>
      </w:r>
      <w:r w:rsidR="00D85118">
        <w:rPr>
          <w:rFonts w:ascii="Times New Roman" w:hAnsi="Times New Roman" w:cs="Times New Roman"/>
          <w:sz w:val="28"/>
          <w:szCs w:val="28"/>
          <w:lang w:val="vi-VN"/>
        </w:rPr>
        <w:t xml:space="preserve">để kiểm tra đã truy cập được vào </w:t>
      </w:r>
      <w:proofErr w:type="spellStart"/>
      <w:r w:rsidR="00D85118">
        <w:rPr>
          <w:rFonts w:ascii="Times New Roman" w:hAnsi="Times New Roman" w:cs="Times New Roman"/>
          <w:sz w:val="28"/>
          <w:szCs w:val="28"/>
          <w:lang w:val="vi-VN"/>
        </w:rPr>
        <w:t>webserver</w:t>
      </w:r>
      <w:proofErr w:type="spellEnd"/>
      <w:r w:rsidR="00D85118">
        <w:rPr>
          <w:rFonts w:ascii="Times New Roman" w:hAnsi="Times New Roman" w:cs="Times New Roman"/>
          <w:sz w:val="28"/>
          <w:szCs w:val="28"/>
          <w:lang w:val="vi-VN"/>
        </w:rPr>
        <w:t xml:space="preserve"> chưa, kết quả thành công </w:t>
      </w:r>
      <w:r w:rsidR="00B778E3" w:rsidRPr="00B778E3">
        <w:rPr>
          <w:rFonts w:ascii="Times New Roman" w:hAnsi="Times New Roman" w:cs="Times New Roman"/>
          <w:noProof/>
          <w:sz w:val="28"/>
          <w:szCs w:val="28"/>
          <w:lang w:val="vi-VN"/>
        </w:rPr>
        <w:drawing>
          <wp:inline distT="0" distB="0" distL="0" distR="0" wp14:anchorId="67057780" wp14:editId="0507B08F">
            <wp:extent cx="6041811" cy="3398520"/>
            <wp:effectExtent l="0" t="0" r="0" b="0"/>
            <wp:docPr id="23235458" name="Picture 13" descr="A computer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35458" name="Picture 13" descr="A computer screen shot of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9101" cy="34082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12137A" w14:textId="77777777" w:rsidR="00673630" w:rsidRDefault="00673630" w:rsidP="00673630">
      <w:pPr>
        <w:pStyle w:val="ItemDescription"/>
        <w:ind w:firstLine="720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673630">
        <w:rPr>
          <w:rFonts w:ascii="Times New Roman" w:hAnsi="Times New Roman" w:cs="Times New Roman"/>
          <w:b/>
          <w:bCs/>
          <w:sz w:val="28"/>
          <w:szCs w:val="28"/>
          <w:lang w:val="vi-VN"/>
        </w:rPr>
        <w:lastRenderedPageBreak/>
        <w:t xml:space="preserve">Kịch bản 5: Cho phép người dùng trong mạng LAN gửi và nhận </w:t>
      </w:r>
      <w:proofErr w:type="spellStart"/>
      <w:r w:rsidRPr="00673630">
        <w:rPr>
          <w:rFonts w:ascii="Times New Roman" w:hAnsi="Times New Roman" w:cs="Times New Roman"/>
          <w:b/>
          <w:bCs/>
          <w:sz w:val="28"/>
          <w:szCs w:val="28"/>
          <w:lang w:val="vi-VN"/>
        </w:rPr>
        <w:t>email</w:t>
      </w:r>
      <w:proofErr w:type="spellEnd"/>
      <w:r w:rsidRPr="00673630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 với người dùng ngoài mạng </w:t>
      </w:r>
      <w:proofErr w:type="spellStart"/>
      <w:r w:rsidRPr="00673630">
        <w:rPr>
          <w:rFonts w:ascii="Times New Roman" w:hAnsi="Times New Roman" w:cs="Times New Roman"/>
          <w:b/>
          <w:bCs/>
          <w:sz w:val="28"/>
          <w:szCs w:val="28"/>
          <w:lang w:val="vi-VN"/>
        </w:rPr>
        <w:t>Internet</w:t>
      </w:r>
      <w:proofErr w:type="spellEnd"/>
      <w:r w:rsidRPr="00673630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 sử dụng </w:t>
      </w:r>
      <w:proofErr w:type="spellStart"/>
      <w:r w:rsidRPr="00673630">
        <w:rPr>
          <w:rFonts w:ascii="Times New Roman" w:hAnsi="Times New Roman" w:cs="Times New Roman"/>
          <w:b/>
          <w:bCs/>
          <w:sz w:val="28"/>
          <w:szCs w:val="28"/>
          <w:lang w:val="vi-VN"/>
        </w:rPr>
        <w:t>mail</w:t>
      </w:r>
      <w:proofErr w:type="spellEnd"/>
      <w:r w:rsidRPr="00673630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 Server trong DMZ</w:t>
      </w:r>
    </w:p>
    <w:p w14:paraId="38630A03" w14:textId="77777777" w:rsidR="00387A22" w:rsidRDefault="00673630" w:rsidP="00673630">
      <w:pPr>
        <w:pStyle w:val="ItemDescription"/>
        <w:ind w:firstLine="720"/>
        <w:rPr>
          <w:rFonts w:ascii="Times New Roman" w:hAnsi="Times New Roman" w:cs="Times New Roman"/>
          <w:b/>
          <w:bCs/>
          <w:color w:val="2191C9" w:themeColor="background2" w:themeShade="80"/>
          <w:sz w:val="28"/>
          <w:szCs w:val="28"/>
          <w:u w:val="single"/>
          <w:lang w:val="vi-V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ab/>
      </w:r>
      <w:r w:rsidR="00EA2D99">
        <w:rPr>
          <w:rFonts w:ascii="Times New Roman" w:hAnsi="Times New Roman" w:cs="Times New Roman"/>
          <w:sz w:val="28"/>
          <w:szCs w:val="28"/>
          <w:lang w:val="vi-VN"/>
        </w:rPr>
        <w:t xml:space="preserve">Đầu tiên cần cấu hình lại địa chỉ DNS Server, theo DNS Server của </w:t>
      </w:r>
      <w:r w:rsidR="00387A22">
        <w:rPr>
          <w:rFonts w:ascii="Times New Roman" w:hAnsi="Times New Roman" w:cs="Times New Roman"/>
          <w:sz w:val="28"/>
          <w:szCs w:val="28"/>
          <w:lang w:val="vi-VN"/>
        </w:rPr>
        <w:t xml:space="preserve">máy chủ thư là </w:t>
      </w:r>
      <w:r w:rsidR="00387A22" w:rsidRPr="00387A22">
        <w:rPr>
          <w:rFonts w:ascii="Times New Roman" w:hAnsi="Times New Roman" w:cs="Times New Roman"/>
          <w:b/>
          <w:bCs/>
          <w:color w:val="2191C9" w:themeColor="background2" w:themeShade="80"/>
          <w:sz w:val="28"/>
          <w:szCs w:val="28"/>
          <w:u w:val="single"/>
          <w:lang w:val="vi-VN"/>
        </w:rPr>
        <w:t>10.0.0.25</w:t>
      </w:r>
      <w:r w:rsidR="00387A22">
        <w:rPr>
          <w:rFonts w:ascii="Times New Roman" w:hAnsi="Times New Roman" w:cs="Times New Roman"/>
          <w:b/>
          <w:bCs/>
          <w:color w:val="2191C9" w:themeColor="background2" w:themeShade="80"/>
          <w:sz w:val="28"/>
          <w:szCs w:val="28"/>
          <w:u w:val="single"/>
          <w:lang w:val="vi-VN"/>
        </w:rPr>
        <w:t xml:space="preserve"> </w:t>
      </w:r>
    </w:p>
    <w:p w14:paraId="711F15AD" w14:textId="03358CB1" w:rsidR="00673630" w:rsidRDefault="00387A22" w:rsidP="00673630">
      <w:pPr>
        <w:pStyle w:val="ItemDescription"/>
        <w:ind w:firstLine="720"/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</w:pPr>
      <w:r w:rsidRPr="00387A22">
        <w:rPr>
          <w:rFonts w:ascii="Times New Roman" w:hAnsi="Times New Roman" w:cs="Times New Roman"/>
          <w:b/>
          <w:bCs/>
          <w:noProof/>
          <w:color w:val="2191C9" w:themeColor="background2" w:themeShade="80"/>
          <w:sz w:val="28"/>
          <w:szCs w:val="28"/>
          <w:u w:val="single"/>
          <w:lang w:val="vi-VN"/>
        </w:rPr>
        <w:drawing>
          <wp:inline distT="0" distB="0" distL="0" distR="0" wp14:anchorId="67373962" wp14:editId="67051C6D">
            <wp:extent cx="4199511" cy="3550920"/>
            <wp:effectExtent l="0" t="0" r="0" b="0"/>
            <wp:docPr id="1781549656" name="Picture 1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549656" name="Picture 1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7872" cy="35579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D9386B" w14:textId="61B20DB7" w:rsidR="00387A22" w:rsidRDefault="004843A8" w:rsidP="00673630">
      <w:pPr>
        <w:pStyle w:val="ItemDescription"/>
        <w:ind w:firstLine="720"/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</w:pPr>
      <w:r w:rsidRPr="004843A8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vi-VN"/>
        </w:rPr>
        <w:drawing>
          <wp:inline distT="0" distB="0" distL="0" distR="0" wp14:anchorId="4ABD0723" wp14:editId="0179D654">
            <wp:extent cx="3367877" cy="4198620"/>
            <wp:effectExtent l="0" t="0" r="4445" b="0"/>
            <wp:docPr id="1058482917" name="Picture 1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482917" name="Picture 1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2281" cy="4204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46E84A" w14:textId="379BEE8D" w:rsidR="004843A8" w:rsidRPr="00B97732" w:rsidRDefault="004843A8" w:rsidP="00906B59">
      <w:pPr>
        <w:pStyle w:val="ItemDescription"/>
        <w:ind w:left="720" w:firstLine="720"/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lastRenderedPageBreak/>
        <w:t xml:space="preserve">Thử lại lệnh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>nslookup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 xml:space="preserve"> xem win7 đã phân giải được tên miền của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>webserver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 xml:space="preserve"> đúng chưa</w:t>
      </w:r>
      <w:r w:rsidR="00B9773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 xml:space="preserve"> kết quả thành công.</w:t>
      </w:r>
      <w:r w:rsidR="00B97732" w:rsidRPr="00B97732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 w:rsidR="00B97732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vi-VN" w:eastAsia="x-none" w:bidi="x-none"/>
        </w:rPr>
        <w:t>, kết</w:t>
      </w:r>
      <w:r w:rsidR="00B97732" w:rsidRPr="00B97732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vi-VN"/>
        </w:rPr>
        <w:drawing>
          <wp:inline distT="0" distB="0" distL="0" distR="0" wp14:anchorId="0A2E4203" wp14:editId="6050B27C">
            <wp:extent cx="6858000" cy="773430"/>
            <wp:effectExtent l="0" t="0" r="0" b="7620"/>
            <wp:docPr id="74944685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773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7BE7D2" w14:textId="1D1DDCF4" w:rsidR="00E50021" w:rsidRDefault="00B97732" w:rsidP="00E50021">
      <w:pPr>
        <w:ind w:left="720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ab/>
      </w:r>
      <w:r w:rsidR="008D640E">
        <w:rPr>
          <w:rFonts w:ascii="Times New Roman" w:hAnsi="Times New Roman" w:cs="Times New Roman"/>
          <w:sz w:val="28"/>
          <w:szCs w:val="28"/>
          <w:lang w:val="vi-VN"/>
        </w:rPr>
        <w:t xml:space="preserve">Nhưng hai máy vẫn chưa thể gửi thư do chưa </w:t>
      </w:r>
      <w:r w:rsidR="00E50021">
        <w:rPr>
          <w:rFonts w:ascii="Times New Roman" w:hAnsi="Times New Roman" w:cs="Times New Roman"/>
          <w:sz w:val="28"/>
          <w:szCs w:val="28"/>
          <w:lang w:val="vi-VN"/>
        </w:rPr>
        <w:t xml:space="preserve">có kết nối nào cho phép gửi thư, do đó ta cần thêm hai luật để cho gửi thư qua lại ở cổng </w:t>
      </w:r>
      <w:r w:rsidR="00CA79B5">
        <w:rPr>
          <w:rFonts w:ascii="Times New Roman" w:hAnsi="Times New Roman" w:cs="Times New Roman"/>
          <w:sz w:val="28"/>
          <w:szCs w:val="28"/>
          <w:lang w:val="vi-VN"/>
        </w:rPr>
        <w:t xml:space="preserve">25, 110. Mở lại cấu hình thêm luật cho mạng LAN, tiến hành thêm luật theo nội dung sau </w:t>
      </w:r>
      <w:r w:rsidR="00EA71C8" w:rsidRPr="00EA71C8">
        <w:rPr>
          <w:rFonts w:ascii="Times New Roman" w:hAnsi="Times New Roman" w:cs="Times New Roman"/>
          <w:noProof/>
          <w:sz w:val="28"/>
          <w:szCs w:val="28"/>
          <w:lang w:val="vi-VN"/>
        </w:rPr>
        <w:drawing>
          <wp:inline distT="0" distB="0" distL="0" distR="0" wp14:anchorId="54B3DD58" wp14:editId="18713301">
            <wp:extent cx="4785799" cy="3572510"/>
            <wp:effectExtent l="0" t="0" r="0" b="8890"/>
            <wp:docPr id="1754519699" name="Picture 1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519699" name="Picture 17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3147" cy="3577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648973" w14:textId="29245A68" w:rsidR="00EA71C8" w:rsidRDefault="00EA71C8" w:rsidP="00E50021">
      <w:pPr>
        <w:ind w:left="720"/>
        <w:rPr>
          <w:rFonts w:ascii="Times New Roman" w:hAnsi="Times New Roman" w:cs="Times New Roman"/>
          <w:sz w:val="28"/>
          <w:szCs w:val="28"/>
          <w:lang w:val="vi-VN"/>
        </w:rPr>
      </w:pPr>
      <w:r w:rsidRPr="00EA71C8">
        <w:rPr>
          <w:rFonts w:ascii="Times New Roman" w:hAnsi="Times New Roman" w:cs="Times New Roman"/>
          <w:noProof/>
          <w:sz w:val="28"/>
          <w:szCs w:val="28"/>
          <w:lang w:val="vi-VN"/>
        </w:rPr>
        <w:drawing>
          <wp:inline distT="0" distB="0" distL="0" distR="0" wp14:anchorId="0EBE9667" wp14:editId="10A6AE64">
            <wp:extent cx="4234034" cy="3253740"/>
            <wp:effectExtent l="0" t="0" r="0" b="3810"/>
            <wp:docPr id="1792433550" name="Picture 1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433550" name="Picture 18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9260" cy="32577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46EFFF" w14:textId="3180FD59" w:rsidR="00EA71C8" w:rsidRPr="0006677D" w:rsidRDefault="00EA71C8" w:rsidP="00E50021">
      <w:pPr>
        <w:ind w:left="720"/>
        <w:rPr>
          <w:rFonts w:ascii="Times New Roman" w:hAnsi="Times New Roman" w:cs="Times New Roman"/>
          <w:sz w:val="28"/>
          <w:szCs w:val="28"/>
          <w:lang w:val="vi-VN"/>
        </w:rPr>
      </w:pPr>
      <w:r w:rsidRPr="00EA71C8">
        <w:rPr>
          <w:rFonts w:ascii="Times New Roman" w:hAnsi="Times New Roman" w:cs="Times New Roman"/>
          <w:noProof/>
          <w:sz w:val="28"/>
          <w:szCs w:val="28"/>
          <w:lang w:val="vi-VN"/>
        </w:rPr>
        <w:lastRenderedPageBreak/>
        <w:drawing>
          <wp:inline distT="0" distB="0" distL="0" distR="0" wp14:anchorId="617C0F5C" wp14:editId="3A20EEDD">
            <wp:extent cx="3818325" cy="1744980"/>
            <wp:effectExtent l="0" t="0" r="0" b="7620"/>
            <wp:docPr id="9329655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 rotWithShape="1"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009" r="75667" b="-1"/>
                    <a:stretch/>
                  </pic:blipFill>
                  <pic:spPr bwMode="auto">
                    <a:xfrm>
                      <a:off x="0" y="0"/>
                      <a:ext cx="3826391" cy="17486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E34103" w:rsidRPr="00E34103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 w:rsidR="00E34103" w:rsidRPr="00E34103">
        <w:rPr>
          <w:rFonts w:ascii="Times New Roman" w:hAnsi="Times New Roman" w:cs="Times New Roman"/>
          <w:noProof/>
          <w:sz w:val="28"/>
          <w:szCs w:val="28"/>
          <w:lang w:val="vi-VN"/>
        </w:rPr>
        <w:drawing>
          <wp:inline distT="0" distB="0" distL="0" distR="0" wp14:anchorId="4DDDD6C3" wp14:editId="2DBB3BE0">
            <wp:extent cx="2842260" cy="1710886"/>
            <wp:effectExtent l="0" t="0" r="0" b="3810"/>
            <wp:docPr id="762318925" name="Picture 2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318925" name="Picture 20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8667"/>
                    <a:stretch/>
                  </pic:blipFill>
                  <pic:spPr bwMode="auto">
                    <a:xfrm>
                      <a:off x="0" y="0"/>
                      <a:ext cx="2873180" cy="17294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9475D8" w14:textId="470BADCE" w:rsidR="009D2B65" w:rsidRDefault="00E34103" w:rsidP="002B28CD">
      <w:pPr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vi-VN" w:eastAsia="x-none" w:bidi="x-none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 w:rsidR="005451FE">
        <w:rPr>
          <w:rFonts w:ascii="Times New Roman" w:hAnsi="Times New Roman" w:cs="Times New Roman"/>
          <w:sz w:val="28"/>
          <w:szCs w:val="28"/>
          <w:lang w:val="vi-VN"/>
        </w:rPr>
        <w:t xml:space="preserve">Thêm luật cho cổng 110 tương tự, chỉ thay đổi cổng đích là 110, ta có </w:t>
      </w:r>
      <w:r w:rsidR="00906B59">
        <w:rPr>
          <w:rFonts w:ascii="Times New Roman" w:hAnsi="Times New Roman" w:cs="Times New Roman"/>
          <w:sz w:val="28"/>
          <w:szCs w:val="28"/>
          <w:lang w:val="vi-VN"/>
        </w:rPr>
        <w:t>luật mới sau</w:t>
      </w:r>
      <w:r w:rsidR="00906B59" w:rsidRPr="00906B59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 w:rsidR="00906B59" w:rsidRPr="00906B59">
        <w:rPr>
          <w:rFonts w:ascii="Times New Roman" w:hAnsi="Times New Roman" w:cs="Times New Roman"/>
          <w:noProof/>
          <w:sz w:val="28"/>
          <w:szCs w:val="28"/>
          <w:lang w:val="vi-VN"/>
        </w:rPr>
        <w:drawing>
          <wp:inline distT="0" distB="0" distL="0" distR="0" wp14:anchorId="7F7A4C8B" wp14:editId="57D6AC5E">
            <wp:extent cx="6858000" cy="1837690"/>
            <wp:effectExtent l="0" t="0" r="0" b="0"/>
            <wp:docPr id="766371227" name="Picture 2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371227" name="Picture 2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837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5A9672" w14:textId="27808365" w:rsidR="00906B59" w:rsidRDefault="00906B59" w:rsidP="00906B59">
      <w:pPr>
        <w:ind w:left="720" w:firstLine="720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Giờ ta sẽ mở phần mềm gửi nhận thư </w:t>
      </w:r>
      <w:proofErr w:type="spellStart"/>
      <w:r>
        <w:rPr>
          <w:rFonts w:ascii="Times New Roman" w:hAnsi="Times New Roman" w:cs="Times New Roman"/>
          <w:sz w:val="28"/>
          <w:szCs w:val="28"/>
          <w:lang w:val="vi-VN"/>
        </w:rPr>
        <w:t>Thunderbird</w:t>
      </w:r>
      <w:proofErr w:type="spellEnd"/>
      <w:r>
        <w:rPr>
          <w:rFonts w:ascii="Times New Roman" w:hAnsi="Times New Roman" w:cs="Times New Roman"/>
          <w:sz w:val="28"/>
          <w:szCs w:val="28"/>
          <w:lang w:val="vi-VN"/>
        </w:rPr>
        <w:t xml:space="preserve"> trên cả máy ảo win7 lẫn máy vật lí, lần lượt đăng nhập với tài khoản và mật khẩu như đã tạo mở </w:t>
      </w:r>
      <w:proofErr w:type="spellStart"/>
      <w:r>
        <w:rPr>
          <w:rFonts w:ascii="Times New Roman" w:hAnsi="Times New Roman" w:cs="Times New Roman"/>
          <w:sz w:val="28"/>
          <w:szCs w:val="28"/>
          <w:lang w:val="vi-VN"/>
        </w:rPr>
        <w:t>Mdaemon</w:t>
      </w:r>
      <w:proofErr w:type="spellEnd"/>
      <w:r>
        <w:rPr>
          <w:rFonts w:ascii="Times New Roman" w:hAnsi="Times New Roman" w:cs="Times New Roman"/>
          <w:sz w:val="28"/>
          <w:szCs w:val="28"/>
          <w:lang w:val="vi-VN"/>
        </w:rPr>
        <w:t xml:space="preserve"> V10 </w:t>
      </w:r>
      <w:r w:rsidR="00B14675" w:rsidRPr="00B14675">
        <w:rPr>
          <w:rFonts w:ascii="Times New Roman" w:hAnsi="Times New Roman" w:cs="Times New Roman"/>
          <w:noProof/>
          <w:sz w:val="28"/>
          <w:szCs w:val="28"/>
          <w:lang w:val="vi-VN"/>
        </w:rPr>
        <w:drawing>
          <wp:inline distT="0" distB="0" distL="0" distR="0" wp14:anchorId="4649BBD1" wp14:editId="029EA781">
            <wp:extent cx="4945380" cy="2518415"/>
            <wp:effectExtent l="0" t="0" r="7620" b="0"/>
            <wp:docPr id="1867418642" name="Picture 2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418642" name="Picture 2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2581" cy="25220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61E6C3" w14:textId="77777777" w:rsidR="00CA3C6E" w:rsidRDefault="00CA3C6E" w:rsidP="00906B59">
      <w:pPr>
        <w:ind w:left="720" w:firstLine="720"/>
        <w:rPr>
          <w:rFonts w:ascii="Times New Roman" w:hAnsi="Times New Roman" w:cs="Times New Roman"/>
          <w:sz w:val="28"/>
          <w:szCs w:val="28"/>
          <w:lang w:val="vi-VN"/>
        </w:rPr>
      </w:pPr>
    </w:p>
    <w:p w14:paraId="096FED40" w14:textId="6A09EE2A" w:rsidR="005741D2" w:rsidRDefault="005741D2" w:rsidP="00906B59">
      <w:pPr>
        <w:ind w:left="720" w:firstLine="720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lastRenderedPageBreak/>
        <w:t xml:space="preserve">Sau đó, ta chưa vội đăng nhập, chọn nút cấu hình Server ở bên trái, và cấu hình theo như dưới trên cả hai máy (nhớ thay đổi </w:t>
      </w:r>
      <w:proofErr w:type="spellStart"/>
      <w:r>
        <w:rPr>
          <w:rFonts w:ascii="Times New Roman" w:hAnsi="Times New Roman" w:cs="Times New Roman"/>
          <w:sz w:val="28"/>
          <w:szCs w:val="28"/>
          <w:lang w:val="vi-VN"/>
        </w:rPr>
        <w:t>user</w:t>
      </w:r>
      <w:proofErr w:type="spellEnd"/>
      <w:r w:rsidR="00F3332C">
        <w:rPr>
          <w:rFonts w:ascii="Times New Roman" w:hAnsi="Times New Roman" w:cs="Times New Roman"/>
          <w:sz w:val="28"/>
          <w:szCs w:val="28"/>
          <w:lang w:val="vi-VN"/>
        </w:rPr>
        <w:t xml:space="preserve"> là user1 ở win7 và user2 ở máy vật lí nhé) </w:t>
      </w:r>
      <w:r w:rsidR="00F175A4">
        <w:rPr>
          <w:rFonts w:ascii="Times New Roman" w:hAnsi="Times New Roman" w:cs="Times New Roman"/>
          <w:sz w:val="28"/>
          <w:szCs w:val="28"/>
          <w:lang w:val="vi-VN"/>
        </w:rPr>
        <w:t>sau đó bấm kiểm tra lại, hiện tích xanh bên dưới là thành công. Tiến hành đăng nhập và gửi nhận thư cho nhau</w:t>
      </w:r>
    </w:p>
    <w:p w14:paraId="025E048A" w14:textId="0C443DDF" w:rsidR="00B14675" w:rsidRDefault="005741D2" w:rsidP="00906B59">
      <w:pPr>
        <w:ind w:left="720" w:firstLine="720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noProof/>
        </w:rPr>
        <w:drawing>
          <wp:inline distT="0" distB="0" distL="0" distR="0" wp14:anchorId="4C3B0723" wp14:editId="43C812B1">
            <wp:extent cx="4436384" cy="7002780"/>
            <wp:effectExtent l="0" t="0" r="2540" b="7620"/>
            <wp:docPr id="1886578542" name="Picture 2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578542" name="Picture 2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9116" cy="7007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A4FEF5" w14:textId="24D6D9DF" w:rsidR="00F175A4" w:rsidRDefault="00CC1809" w:rsidP="00CA3C6E">
      <w:pPr>
        <w:ind w:left="720" w:firstLine="720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lastRenderedPageBreak/>
        <w:t xml:space="preserve">Sau đăng nhập, giao diện của phần mềm hiện ra </w:t>
      </w:r>
      <w:r w:rsidRPr="00CC1809">
        <w:rPr>
          <w:rFonts w:ascii="Times New Roman" w:hAnsi="Times New Roman" w:cs="Times New Roman"/>
          <w:noProof/>
          <w:sz w:val="28"/>
          <w:szCs w:val="28"/>
          <w:lang w:val="vi-VN"/>
        </w:rPr>
        <w:drawing>
          <wp:inline distT="0" distB="0" distL="0" distR="0" wp14:anchorId="2F9EF233" wp14:editId="0001F35E">
            <wp:extent cx="6628555" cy="3596640"/>
            <wp:effectExtent l="0" t="0" r="1270" b="3810"/>
            <wp:docPr id="2063300912" name="Picture 24" descr="A computer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300912" name="Picture 24" descr="A computer screen shot of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239" t="6935" b="8410"/>
                    <a:stretch/>
                  </pic:blipFill>
                  <pic:spPr bwMode="auto">
                    <a:xfrm>
                      <a:off x="0" y="0"/>
                      <a:ext cx="6682143" cy="3625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878F81" w14:textId="1D49DE15" w:rsidR="007D4A74" w:rsidRDefault="007D4A74" w:rsidP="00906B59">
      <w:pPr>
        <w:ind w:left="720" w:firstLine="720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Ta thử gửi thư từ máy vật lý</w:t>
      </w:r>
      <w:r w:rsidR="00840487">
        <w:rPr>
          <w:rFonts w:ascii="Times New Roman" w:hAnsi="Times New Roman" w:cs="Times New Roman"/>
          <w:sz w:val="28"/>
          <w:szCs w:val="28"/>
          <w:lang w:val="vi-VN"/>
        </w:rPr>
        <w:t xml:space="preserve"> là user2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đến máy ảo</w:t>
      </w:r>
      <w:r w:rsidR="00840487">
        <w:rPr>
          <w:rFonts w:ascii="Times New Roman" w:hAnsi="Times New Roman" w:cs="Times New Roman"/>
          <w:sz w:val="28"/>
          <w:szCs w:val="28"/>
          <w:lang w:val="vi-VN"/>
        </w:rPr>
        <w:t xml:space="preserve"> user1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với nội dung như dưới </w:t>
      </w:r>
      <w:r w:rsidR="00840487" w:rsidRPr="00840487">
        <w:rPr>
          <w:rFonts w:ascii="Times New Roman" w:hAnsi="Times New Roman" w:cs="Times New Roman"/>
          <w:noProof/>
          <w:sz w:val="28"/>
          <w:szCs w:val="28"/>
          <w:lang w:val="vi-VN"/>
        </w:rPr>
        <w:drawing>
          <wp:inline distT="0" distB="0" distL="0" distR="0" wp14:anchorId="53156E64" wp14:editId="708F4FCA">
            <wp:extent cx="6537533" cy="2979420"/>
            <wp:effectExtent l="0" t="0" r="0" b="0"/>
            <wp:docPr id="36030097" name="Picture 2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30097" name="Picture 2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4324" cy="2982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CC5D63" w14:textId="77777777" w:rsidR="00FD0BDB" w:rsidRDefault="00FD0BDB" w:rsidP="00906B59">
      <w:pPr>
        <w:ind w:left="720" w:firstLine="720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Kiểm tra ở máy ảo win7, đã nhận thư thành công với nội dung chuẩn</w:t>
      </w:r>
    </w:p>
    <w:p w14:paraId="7649A552" w14:textId="5A25F8F3" w:rsidR="00840487" w:rsidRDefault="00FD0BDB" w:rsidP="00FD0BDB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FD0BDB">
        <w:rPr>
          <w:rFonts w:ascii="Times New Roman" w:hAnsi="Times New Roman" w:cs="Times New Roman"/>
          <w:noProof/>
          <w:sz w:val="28"/>
          <w:szCs w:val="28"/>
          <w:lang w:val="vi-VN"/>
        </w:rPr>
        <w:lastRenderedPageBreak/>
        <w:drawing>
          <wp:inline distT="0" distB="0" distL="0" distR="0" wp14:anchorId="25628A0B" wp14:editId="030C4736">
            <wp:extent cx="6941820" cy="3904774"/>
            <wp:effectExtent l="0" t="0" r="0" b="635"/>
            <wp:docPr id="93873515" name="Picture 2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73515" name="Picture 2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6740" cy="39131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9E4AFE" w14:textId="7604DA06" w:rsidR="00FD0BDB" w:rsidRDefault="00FD0BDB" w:rsidP="00FD0BDB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 w:rsidR="00524BF5">
        <w:rPr>
          <w:rFonts w:ascii="Times New Roman" w:hAnsi="Times New Roman" w:cs="Times New Roman"/>
          <w:sz w:val="28"/>
          <w:szCs w:val="28"/>
          <w:lang w:val="vi-VN"/>
        </w:rPr>
        <w:t>User1 sẽ gửi lại 1 bức thư hồi đáp user2 với nội dung như dưới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="00524BF5" w:rsidRPr="00524BF5">
        <w:rPr>
          <w:rFonts w:ascii="Times New Roman" w:hAnsi="Times New Roman" w:cs="Times New Roman"/>
          <w:noProof/>
          <w:sz w:val="28"/>
          <w:szCs w:val="28"/>
          <w:lang w:val="vi-VN"/>
        </w:rPr>
        <w:drawing>
          <wp:inline distT="0" distB="0" distL="0" distR="0" wp14:anchorId="4B1B5A49" wp14:editId="201511DB">
            <wp:extent cx="4815840" cy="2643505"/>
            <wp:effectExtent l="0" t="0" r="3810" b="4445"/>
            <wp:docPr id="330118379" name="Picture 2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118379" name="Picture 27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4018" cy="26479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B82E59" w14:textId="58A254DB" w:rsidR="002A5086" w:rsidRPr="0011521E" w:rsidRDefault="000403C2" w:rsidP="00D10611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  <w:t>Kiểm tra thư được nhận ở user2, đã nhận được thư với nội dung chuẩn</w:t>
      </w:r>
      <w:r w:rsidRPr="000403C2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 w:rsidRPr="000403C2">
        <w:rPr>
          <w:rFonts w:ascii="Times New Roman" w:hAnsi="Times New Roman" w:cs="Times New Roman"/>
          <w:noProof/>
          <w:sz w:val="28"/>
          <w:szCs w:val="28"/>
          <w:lang w:val="vi-VN"/>
        </w:rPr>
        <w:drawing>
          <wp:inline distT="0" distB="0" distL="0" distR="0" wp14:anchorId="144FD61C" wp14:editId="6CC00234">
            <wp:extent cx="7118252" cy="1927860"/>
            <wp:effectExtent l="0" t="0" r="6985" b="0"/>
            <wp:docPr id="386921455" name="Picture 2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921455" name="Picture 29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20700" cy="19285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A5086" w:rsidRPr="0011521E" w:rsidSect="00A66B18">
      <w:pgSz w:w="12240" w:h="15840" w:code="1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05A78F" w14:textId="77777777" w:rsidR="00971959" w:rsidRDefault="00971959" w:rsidP="00A66B18">
      <w:pPr>
        <w:spacing w:after="0"/>
      </w:pPr>
      <w:r>
        <w:separator/>
      </w:r>
    </w:p>
  </w:endnote>
  <w:endnote w:type="continuationSeparator" w:id="0">
    <w:p w14:paraId="3B40AAF5" w14:textId="77777777" w:rsidR="00971959" w:rsidRDefault="00971959" w:rsidP="00A66B1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HGGothicE">
    <w:charset w:val="80"/>
    <w:family w:val="modern"/>
    <w:pitch w:val="fixed"/>
    <w:sig w:usb0="E00002FF" w:usb1="2AC7EDFE" w:usb2="00000012" w:usb3="00000000" w:csb0="00020001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HGSoeiKakugothicUB">
    <w:charset w:val="80"/>
    <w:family w:val="modern"/>
    <w:pitch w:val="fixed"/>
    <w:sig w:usb0="E00002FF" w:usb1="2AC7EDFE" w:usb2="00000012" w:usb3="00000000" w:csb0="0002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DD3792" w14:textId="77777777" w:rsidR="00971959" w:rsidRDefault="00971959" w:rsidP="00A66B18">
      <w:pPr>
        <w:spacing w:after="0"/>
      </w:pPr>
      <w:r>
        <w:separator/>
      </w:r>
    </w:p>
  </w:footnote>
  <w:footnote w:type="continuationSeparator" w:id="0">
    <w:p w14:paraId="42DC8DA9" w14:textId="77777777" w:rsidR="00971959" w:rsidRDefault="00971959" w:rsidP="00A66B1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mc:AlternateContent>
      <mc:Choice Requires="v">
        <w:pict>
          <v:shapetype w14:anchorId="02E415F8"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2" o:spid="_x0000_i1025" type="#_x0000_t75" style="width:11.25pt;height:11.25pt;visibility:visible;mso-wrap-style:square">
            <v:imagedata r:id="rId1" o:title="msoF106"/>
          </v:shape>
        </w:pict>
      </mc:Choice>
      <mc:Fallback>
        <w:drawing>
          <wp:inline distT="0" distB="0" distL="0" distR="0" wp14:anchorId="2141708B" wp14:editId="66874B60">
            <wp:extent cx="142875" cy="142875"/>
            <wp:effectExtent l="0" t="0" r="9525" b="9525"/>
            <wp:docPr id="831706039" name="Picture 2" descr="C:\Users\Admin\AppData\Local\Temp\msoF106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932467" name="Picture 1292932467" descr="C:\Users\Admin\AppData\Local\Temp\msoF106.tmp"/>
                    <pic:cNvPicPr/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1376421F"/>
    <w:multiLevelType w:val="hybridMultilevel"/>
    <w:tmpl w:val="BC443696"/>
    <w:lvl w:ilvl="0" w:tplc="04090007">
      <w:start w:val="1"/>
      <w:numFmt w:val="bullet"/>
      <w:lvlText w:val=""/>
      <w:lvlPicBulletId w:val="0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679206D0"/>
    <w:multiLevelType w:val="hybridMultilevel"/>
    <w:tmpl w:val="456A60B0"/>
    <w:lvl w:ilvl="0" w:tplc="FFFFFFFF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7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9564349"/>
    <w:multiLevelType w:val="hybridMultilevel"/>
    <w:tmpl w:val="38D494FE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52781354">
    <w:abstractNumId w:val="2"/>
  </w:num>
  <w:num w:numId="2" w16cid:durableId="310448219">
    <w:abstractNumId w:val="1"/>
  </w:num>
  <w:num w:numId="3" w16cid:durableId="13154039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653D"/>
    <w:rsid w:val="00001D34"/>
    <w:rsid w:val="000169F1"/>
    <w:rsid w:val="000403C2"/>
    <w:rsid w:val="00043304"/>
    <w:rsid w:val="00044C04"/>
    <w:rsid w:val="0006677D"/>
    <w:rsid w:val="00075AE1"/>
    <w:rsid w:val="00080FDA"/>
    <w:rsid w:val="00083BAA"/>
    <w:rsid w:val="000A2B6B"/>
    <w:rsid w:val="000D3638"/>
    <w:rsid w:val="000F5B16"/>
    <w:rsid w:val="0010680C"/>
    <w:rsid w:val="0011521E"/>
    <w:rsid w:val="00165A5B"/>
    <w:rsid w:val="001766D6"/>
    <w:rsid w:val="00176C39"/>
    <w:rsid w:val="001A0F58"/>
    <w:rsid w:val="001D7027"/>
    <w:rsid w:val="001E2320"/>
    <w:rsid w:val="00214E28"/>
    <w:rsid w:val="00222EC6"/>
    <w:rsid w:val="0022489E"/>
    <w:rsid w:val="0022498C"/>
    <w:rsid w:val="0023576F"/>
    <w:rsid w:val="00252304"/>
    <w:rsid w:val="00261E09"/>
    <w:rsid w:val="0027532D"/>
    <w:rsid w:val="0027701E"/>
    <w:rsid w:val="00280A0F"/>
    <w:rsid w:val="002A5086"/>
    <w:rsid w:val="002B28CD"/>
    <w:rsid w:val="002C7BEF"/>
    <w:rsid w:val="002E26E2"/>
    <w:rsid w:val="002E405B"/>
    <w:rsid w:val="002E70BE"/>
    <w:rsid w:val="002F7061"/>
    <w:rsid w:val="0034434D"/>
    <w:rsid w:val="00352B81"/>
    <w:rsid w:val="00363E0E"/>
    <w:rsid w:val="00387A22"/>
    <w:rsid w:val="003927FE"/>
    <w:rsid w:val="003A0150"/>
    <w:rsid w:val="003B6AA7"/>
    <w:rsid w:val="003E24DF"/>
    <w:rsid w:val="00405DF1"/>
    <w:rsid w:val="0041370E"/>
    <w:rsid w:val="0041428F"/>
    <w:rsid w:val="00420685"/>
    <w:rsid w:val="00456B1F"/>
    <w:rsid w:val="0046397C"/>
    <w:rsid w:val="0047197B"/>
    <w:rsid w:val="004843A8"/>
    <w:rsid w:val="004924DC"/>
    <w:rsid w:val="004A2B0D"/>
    <w:rsid w:val="004B2832"/>
    <w:rsid w:val="004C0307"/>
    <w:rsid w:val="004D4B7A"/>
    <w:rsid w:val="004E3684"/>
    <w:rsid w:val="005010B7"/>
    <w:rsid w:val="00524BF5"/>
    <w:rsid w:val="005451FE"/>
    <w:rsid w:val="0055653D"/>
    <w:rsid w:val="005659A2"/>
    <w:rsid w:val="005741D2"/>
    <w:rsid w:val="005A0B89"/>
    <w:rsid w:val="005C1658"/>
    <w:rsid w:val="005C2210"/>
    <w:rsid w:val="005D4261"/>
    <w:rsid w:val="005D7940"/>
    <w:rsid w:val="005E3ED6"/>
    <w:rsid w:val="005E55DD"/>
    <w:rsid w:val="006057AE"/>
    <w:rsid w:val="00615018"/>
    <w:rsid w:val="0062123A"/>
    <w:rsid w:val="00626804"/>
    <w:rsid w:val="00646E75"/>
    <w:rsid w:val="00650372"/>
    <w:rsid w:val="00650CE6"/>
    <w:rsid w:val="00656476"/>
    <w:rsid w:val="00664392"/>
    <w:rsid w:val="006672B3"/>
    <w:rsid w:val="00673630"/>
    <w:rsid w:val="0067402E"/>
    <w:rsid w:val="0068455D"/>
    <w:rsid w:val="006C5EF0"/>
    <w:rsid w:val="006D5B09"/>
    <w:rsid w:val="006D73ED"/>
    <w:rsid w:val="006F04EB"/>
    <w:rsid w:val="006F6F10"/>
    <w:rsid w:val="00732673"/>
    <w:rsid w:val="007742B5"/>
    <w:rsid w:val="00776F34"/>
    <w:rsid w:val="00783E79"/>
    <w:rsid w:val="007922AB"/>
    <w:rsid w:val="007B5AE8"/>
    <w:rsid w:val="007C155C"/>
    <w:rsid w:val="007D43B0"/>
    <w:rsid w:val="007D4A74"/>
    <w:rsid w:val="007E7F36"/>
    <w:rsid w:val="007E7F3C"/>
    <w:rsid w:val="007F5192"/>
    <w:rsid w:val="00840487"/>
    <w:rsid w:val="008A06CE"/>
    <w:rsid w:val="008D640E"/>
    <w:rsid w:val="008E46C3"/>
    <w:rsid w:val="008E737B"/>
    <w:rsid w:val="008F23D0"/>
    <w:rsid w:val="00900054"/>
    <w:rsid w:val="00906B59"/>
    <w:rsid w:val="00910D6C"/>
    <w:rsid w:val="009148B3"/>
    <w:rsid w:val="0097123E"/>
    <w:rsid w:val="00971959"/>
    <w:rsid w:val="00993242"/>
    <w:rsid w:val="009A2636"/>
    <w:rsid w:val="009B232D"/>
    <w:rsid w:val="009B675A"/>
    <w:rsid w:val="009D2B65"/>
    <w:rsid w:val="009D6E13"/>
    <w:rsid w:val="00A66B18"/>
    <w:rsid w:val="00A6783B"/>
    <w:rsid w:val="00A711A4"/>
    <w:rsid w:val="00A9409E"/>
    <w:rsid w:val="00A96CF8"/>
    <w:rsid w:val="00AB5B69"/>
    <w:rsid w:val="00AC1EC6"/>
    <w:rsid w:val="00AC68F4"/>
    <w:rsid w:val="00AE1388"/>
    <w:rsid w:val="00AF3982"/>
    <w:rsid w:val="00AF63D6"/>
    <w:rsid w:val="00B106D1"/>
    <w:rsid w:val="00B14675"/>
    <w:rsid w:val="00B334AC"/>
    <w:rsid w:val="00B412E1"/>
    <w:rsid w:val="00B41752"/>
    <w:rsid w:val="00B46697"/>
    <w:rsid w:val="00B50294"/>
    <w:rsid w:val="00B516AC"/>
    <w:rsid w:val="00B57D6E"/>
    <w:rsid w:val="00B63388"/>
    <w:rsid w:val="00B6440E"/>
    <w:rsid w:val="00B778E3"/>
    <w:rsid w:val="00B97732"/>
    <w:rsid w:val="00BA004A"/>
    <w:rsid w:val="00BD028B"/>
    <w:rsid w:val="00BE5E54"/>
    <w:rsid w:val="00C46931"/>
    <w:rsid w:val="00C57D12"/>
    <w:rsid w:val="00C701F7"/>
    <w:rsid w:val="00C70786"/>
    <w:rsid w:val="00C80B75"/>
    <w:rsid w:val="00C902D2"/>
    <w:rsid w:val="00C95D50"/>
    <w:rsid w:val="00CA01A4"/>
    <w:rsid w:val="00CA3C6E"/>
    <w:rsid w:val="00CA79B5"/>
    <w:rsid w:val="00CC1809"/>
    <w:rsid w:val="00CD5D13"/>
    <w:rsid w:val="00CF2D4A"/>
    <w:rsid w:val="00D05BBD"/>
    <w:rsid w:val="00D10611"/>
    <w:rsid w:val="00D13B2A"/>
    <w:rsid w:val="00D41084"/>
    <w:rsid w:val="00D476D8"/>
    <w:rsid w:val="00D66593"/>
    <w:rsid w:val="00D70E4B"/>
    <w:rsid w:val="00D85118"/>
    <w:rsid w:val="00D95D90"/>
    <w:rsid w:val="00DB0DB3"/>
    <w:rsid w:val="00DB4F9C"/>
    <w:rsid w:val="00DE3954"/>
    <w:rsid w:val="00DE6DA2"/>
    <w:rsid w:val="00DF2D30"/>
    <w:rsid w:val="00E116DA"/>
    <w:rsid w:val="00E2091A"/>
    <w:rsid w:val="00E21240"/>
    <w:rsid w:val="00E34103"/>
    <w:rsid w:val="00E50021"/>
    <w:rsid w:val="00E55D74"/>
    <w:rsid w:val="00E604C6"/>
    <w:rsid w:val="00E62BBE"/>
    <w:rsid w:val="00E6540C"/>
    <w:rsid w:val="00E81E2A"/>
    <w:rsid w:val="00E91E01"/>
    <w:rsid w:val="00EA2D99"/>
    <w:rsid w:val="00EA57E1"/>
    <w:rsid w:val="00EA71C8"/>
    <w:rsid w:val="00EB515E"/>
    <w:rsid w:val="00EE0952"/>
    <w:rsid w:val="00EE5DDC"/>
    <w:rsid w:val="00EF1E94"/>
    <w:rsid w:val="00EF3E33"/>
    <w:rsid w:val="00F03EE5"/>
    <w:rsid w:val="00F10F1B"/>
    <w:rsid w:val="00F151AB"/>
    <w:rsid w:val="00F175A4"/>
    <w:rsid w:val="00F3332C"/>
    <w:rsid w:val="00F50BF4"/>
    <w:rsid w:val="00F57C30"/>
    <w:rsid w:val="00F60EB4"/>
    <w:rsid w:val="00F73B90"/>
    <w:rsid w:val="00F84053"/>
    <w:rsid w:val="00F9556A"/>
    <w:rsid w:val="00F96E79"/>
    <w:rsid w:val="00FB20C2"/>
    <w:rsid w:val="00FC3000"/>
    <w:rsid w:val="00FD0BDB"/>
    <w:rsid w:val="00FD4E5D"/>
    <w:rsid w:val="00FE0F43"/>
    <w:rsid w:val="00FE73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E38F05"/>
  <w14:defaultImageDpi w14:val="32767"/>
  <w15:chartTrackingRefBased/>
  <w15:docId w15:val="{6907EF70-1A90-4FEA-9AA0-4C4D4FCFF4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ja-JP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6" w:unhideWhenUsed="1"/>
    <w:lsdException w:name="Signature" w:semiHidden="1" w:uiPriority="7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 w:uiPriority="4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/>
    <w:lsdException w:name="Hashtag" w:semiHidden="1"/>
    <w:lsdException w:name="Unresolved Mention" w:semiHidden="1"/>
    <w:lsdException w:name="Smart Link" w:semiHidden="1" w:unhideWhenUsed="1"/>
  </w:latentStyles>
  <w:style w:type="paragraph" w:default="1" w:styleId="Normal">
    <w:name w:val="Normal"/>
    <w:qFormat/>
    <w:rsid w:val="00176C39"/>
  </w:style>
  <w:style w:type="paragraph" w:styleId="Heading1">
    <w:name w:val="heading 1"/>
    <w:basedOn w:val="Normal"/>
    <w:next w:val="Normal"/>
    <w:link w:val="Heading1Char"/>
    <w:uiPriority w:val="9"/>
    <w:qFormat/>
    <w:rsid w:val="00176C39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112F5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76C39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6C39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17406D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6C3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6C39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17406D" w:themeColor="text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6C39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17406D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6C39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B1F36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6C39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17406D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6C39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17406D" w:themeColor="tex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6C39"/>
    <w:rPr>
      <w:rFonts w:asciiTheme="majorHAnsi" w:eastAsiaTheme="majorEastAsia" w:hAnsiTheme="majorHAnsi" w:cstheme="majorBidi"/>
      <w:color w:val="112F51" w:themeColor="accent1" w:themeShade="BF"/>
      <w:sz w:val="32"/>
      <w:szCs w:val="32"/>
    </w:rPr>
  </w:style>
  <w:style w:type="paragraph" w:customStyle="1" w:styleId="Recipient">
    <w:name w:val="Recipient"/>
    <w:basedOn w:val="Normal"/>
    <w:uiPriority w:val="3"/>
    <w:semiHidden/>
    <w:rsid w:val="00A66B18"/>
    <w:pPr>
      <w:spacing w:before="840" w:after="40"/>
    </w:pPr>
    <w:rPr>
      <w:b/>
      <w:bCs/>
      <w:color w:val="000000" w:themeColor="text1"/>
    </w:rPr>
  </w:style>
  <w:style w:type="paragraph" w:styleId="Salutation">
    <w:name w:val="Salutation"/>
    <w:basedOn w:val="Normal"/>
    <w:link w:val="SalutationChar"/>
    <w:uiPriority w:val="4"/>
    <w:semiHidden/>
    <w:rsid w:val="00A66B18"/>
    <w:pPr>
      <w:spacing w:before="720"/>
    </w:pPr>
  </w:style>
  <w:style w:type="character" w:customStyle="1" w:styleId="SalutationChar">
    <w:name w:val="Salutation Char"/>
    <w:basedOn w:val="DefaultParagraphFont"/>
    <w:link w:val="Salutation"/>
    <w:uiPriority w:val="4"/>
    <w:semiHidden/>
    <w:rsid w:val="007E7F36"/>
    <w:rPr>
      <w:rFonts w:eastAsiaTheme="minorHAnsi"/>
      <w:color w:val="595959" w:themeColor="text1" w:themeTint="A6"/>
      <w:kern w:val="20"/>
      <w:szCs w:val="20"/>
    </w:rPr>
  </w:style>
  <w:style w:type="paragraph" w:styleId="Closing">
    <w:name w:val="Closing"/>
    <w:basedOn w:val="Normal"/>
    <w:next w:val="Signature"/>
    <w:link w:val="ClosingChar"/>
    <w:uiPriority w:val="6"/>
    <w:semiHidden/>
    <w:rsid w:val="00A6783B"/>
    <w:pPr>
      <w:spacing w:before="480" w:after="960"/>
    </w:pPr>
  </w:style>
  <w:style w:type="character" w:customStyle="1" w:styleId="ClosingChar">
    <w:name w:val="Closing Char"/>
    <w:basedOn w:val="DefaultParagraphFont"/>
    <w:link w:val="Closing"/>
    <w:uiPriority w:val="6"/>
    <w:semiHidden/>
    <w:rsid w:val="007E7F36"/>
    <w:rPr>
      <w:rFonts w:eastAsiaTheme="minorHAnsi"/>
      <w:color w:val="595959" w:themeColor="text1" w:themeTint="A6"/>
      <w:kern w:val="20"/>
      <w:szCs w:val="20"/>
    </w:rPr>
  </w:style>
  <w:style w:type="paragraph" w:styleId="Signature">
    <w:name w:val="Signature"/>
    <w:basedOn w:val="Normal"/>
    <w:link w:val="SignatureChar"/>
    <w:uiPriority w:val="7"/>
    <w:semiHidden/>
    <w:rsid w:val="00A6783B"/>
    <w:pPr>
      <w:contextualSpacing/>
    </w:pPr>
    <w:rPr>
      <w:b/>
      <w:bCs/>
      <w:color w:val="17406D" w:themeColor="accent1"/>
    </w:rPr>
  </w:style>
  <w:style w:type="character" w:customStyle="1" w:styleId="SignatureChar">
    <w:name w:val="Signature Char"/>
    <w:basedOn w:val="DefaultParagraphFont"/>
    <w:link w:val="Signature"/>
    <w:uiPriority w:val="7"/>
    <w:semiHidden/>
    <w:rsid w:val="007E7F36"/>
    <w:rPr>
      <w:rFonts w:eastAsiaTheme="minorHAnsi"/>
      <w:b/>
      <w:bCs/>
      <w:color w:val="17406D" w:themeColor="accent1"/>
      <w:kern w:val="20"/>
      <w:szCs w:val="20"/>
    </w:rPr>
  </w:style>
  <w:style w:type="paragraph" w:styleId="Header">
    <w:name w:val="header"/>
    <w:basedOn w:val="Normal"/>
    <w:link w:val="HeaderChar"/>
    <w:uiPriority w:val="99"/>
    <w:semiHidden/>
    <w:rsid w:val="003E24DF"/>
    <w:pPr>
      <w:spacing w:after="0"/>
      <w:jc w:val="right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E7F36"/>
    <w:rPr>
      <w:rFonts w:eastAsiaTheme="minorHAnsi"/>
      <w:color w:val="595959" w:themeColor="text1" w:themeTint="A6"/>
      <w:kern w:val="20"/>
      <w:szCs w:val="20"/>
    </w:rPr>
  </w:style>
  <w:style w:type="character" w:styleId="Strong">
    <w:name w:val="Strong"/>
    <w:basedOn w:val="DefaultParagraphFont"/>
    <w:uiPriority w:val="22"/>
    <w:qFormat/>
    <w:rsid w:val="00176C39"/>
    <w:rPr>
      <w:b/>
      <w:bCs/>
    </w:rPr>
  </w:style>
  <w:style w:type="paragraph" w:customStyle="1" w:styleId="ContactInfo">
    <w:name w:val="Contact Info"/>
    <w:basedOn w:val="Normal"/>
    <w:uiPriority w:val="1"/>
    <w:rsid w:val="007E7F36"/>
    <w:pPr>
      <w:spacing w:after="0"/>
    </w:pPr>
    <w:rPr>
      <w:color w:val="FFFFFF" w:themeColor="background1"/>
    </w:rPr>
  </w:style>
  <w:style w:type="character" w:customStyle="1" w:styleId="Heading2Char">
    <w:name w:val="Heading 2 Char"/>
    <w:basedOn w:val="DefaultParagraphFont"/>
    <w:link w:val="Heading2"/>
    <w:uiPriority w:val="9"/>
    <w:rsid w:val="00176C39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NormalWeb">
    <w:name w:val="Normal (Web)"/>
    <w:basedOn w:val="Normal"/>
    <w:uiPriority w:val="99"/>
    <w:semiHidden/>
    <w:unhideWhenUsed/>
    <w:rsid w:val="00083BAA"/>
    <w:pPr>
      <w:spacing w:before="100" w:beforeAutospacing="1" w:after="100" w:afterAutospacing="1"/>
    </w:pPr>
    <w:rPr>
      <w:rFonts w:ascii="Times New Roman" w:hAnsi="Times New Roman" w:cs="Times New Roman"/>
      <w:szCs w:val="24"/>
    </w:rPr>
  </w:style>
  <w:style w:type="character" w:styleId="PlaceholderText">
    <w:name w:val="Placeholder Text"/>
    <w:basedOn w:val="DefaultParagraphFont"/>
    <w:uiPriority w:val="99"/>
    <w:semiHidden/>
    <w:rsid w:val="001766D6"/>
    <w:rPr>
      <w:color w:val="808080"/>
    </w:rPr>
  </w:style>
  <w:style w:type="paragraph" w:styleId="Footer">
    <w:name w:val="footer"/>
    <w:basedOn w:val="Normal"/>
    <w:link w:val="FooterChar"/>
    <w:uiPriority w:val="99"/>
    <w:semiHidden/>
    <w:rsid w:val="00A66B18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7E7F36"/>
    <w:rPr>
      <w:rFonts w:eastAsiaTheme="minorHAnsi"/>
      <w:color w:val="595959" w:themeColor="text1" w:themeTint="A6"/>
      <w:kern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176C39"/>
    <w:pPr>
      <w:spacing w:after="0" w:line="240" w:lineRule="auto"/>
      <w:contextualSpacing/>
    </w:pPr>
    <w:rPr>
      <w:rFonts w:asciiTheme="majorHAnsi" w:eastAsiaTheme="majorEastAsia" w:hAnsiTheme="majorHAnsi" w:cstheme="majorBidi"/>
      <w:color w:val="17406D" w:themeColor="accent1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6C39"/>
    <w:rPr>
      <w:rFonts w:asciiTheme="majorHAnsi" w:eastAsiaTheme="majorEastAsia" w:hAnsiTheme="majorHAnsi" w:cstheme="majorBidi"/>
      <w:color w:val="17406D" w:themeColor="accent1"/>
      <w:spacing w:val="-10"/>
      <w:sz w:val="56"/>
      <w:szCs w:val="56"/>
    </w:rPr>
  </w:style>
  <w:style w:type="paragraph" w:customStyle="1" w:styleId="MeetingInfo">
    <w:name w:val="Meeting Info"/>
    <w:basedOn w:val="Normal"/>
    <w:rsid w:val="007E7F36"/>
    <w:pPr>
      <w:spacing w:after="0"/>
    </w:pPr>
    <w:rPr>
      <w:color w:val="FFFFFF" w:themeColor="background1"/>
    </w:rPr>
  </w:style>
  <w:style w:type="table" w:styleId="TableGrid">
    <w:name w:val="Table Grid"/>
    <w:basedOn w:val="TableNormal"/>
    <w:uiPriority w:val="39"/>
    <w:rsid w:val="007E7F3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eetingTimes">
    <w:name w:val="Meeting Times"/>
    <w:basedOn w:val="Normal"/>
    <w:rsid w:val="007E7F36"/>
    <w:pPr>
      <w:spacing w:before="120" w:after="0"/>
    </w:pPr>
    <w:rPr>
      <w:b/>
    </w:rPr>
  </w:style>
  <w:style w:type="paragraph" w:customStyle="1" w:styleId="ItemDescription">
    <w:name w:val="Item Description"/>
    <w:basedOn w:val="Normal"/>
    <w:rsid w:val="00E21240"/>
    <w:pPr>
      <w:ind w:right="360"/>
    </w:pPr>
  </w:style>
  <w:style w:type="paragraph" w:customStyle="1" w:styleId="Location">
    <w:name w:val="Location"/>
    <w:basedOn w:val="Normal"/>
    <w:rsid w:val="00E21240"/>
  </w:style>
  <w:style w:type="character" w:styleId="Hyperlink">
    <w:name w:val="Hyperlink"/>
    <w:basedOn w:val="DefaultParagraphFont"/>
    <w:uiPriority w:val="99"/>
    <w:unhideWhenUsed/>
    <w:rsid w:val="0097123E"/>
    <w:rPr>
      <w:color w:val="F49100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rsid w:val="0097123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5E3ED6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176C39"/>
    <w:rPr>
      <w:rFonts w:asciiTheme="majorHAnsi" w:eastAsiaTheme="majorEastAsia" w:hAnsiTheme="majorHAnsi" w:cstheme="majorBidi"/>
      <w:color w:val="17406D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6C39"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6C39"/>
    <w:rPr>
      <w:rFonts w:asciiTheme="majorHAnsi" w:eastAsiaTheme="majorEastAsia" w:hAnsiTheme="majorHAnsi" w:cstheme="majorBidi"/>
      <w:color w:val="17406D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6C39"/>
    <w:rPr>
      <w:rFonts w:asciiTheme="majorHAnsi" w:eastAsiaTheme="majorEastAsia" w:hAnsiTheme="majorHAnsi" w:cstheme="majorBidi"/>
      <w:i/>
      <w:iCs/>
      <w:color w:val="17406D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6C39"/>
    <w:rPr>
      <w:rFonts w:asciiTheme="majorHAnsi" w:eastAsiaTheme="majorEastAsia" w:hAnsiTheme="majorHAnsi" w:cstheme="majorBidi"/>
      <w:i/>
      <w:iCs/>
      <w:color w:val="0B1F36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6C39"/>
    <w:rPr>
      <w:rFonts w:asciiTheme="majorHAnsi" w:eastAsiaTheme="majorEastAsia" w:hAnsiTheme="majorHAnsi" w:cstheme="majorBidi"/>
      <w:b/>
      <w:bCs/>
      <w:color w:val="17406D" w:themeColor="tex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6C39"/>
    <w:rPr>
      <w:rFonts w:asciiTheme="majorHAnsi" w:eastAsiaTheme="majorEastAsia" w:hAnsiTheme="majorHAnsi" w:cstheme="majorBidi"/>
      <w:b/>
      <w:bCs/>
      <w:i/>
      <w:iCs/>
      <w:color w:val="17406D" w:themeColor="text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76C39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6C39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176C39"/>
    <w:rPr>
      <w:rFonts w:asciiTheme="majorHAnsi" w:eastAsiaTheme="majorEastAsia" w:hAnsiTheme="majorHAnsi" w:cstheme="majorBidi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176C39"/>
    <w:rPr>
      <w:i/>
      <w:iCs/>
    </w:rPr>
  </w:style>
  <w:style w:type="paragraph" w:styleId="NoSpacing">
    <w:name w:val="No Spacing"/>
    <w:uiPriority w:val="1"/>
    <w:qFormat/>
    <w:rsid w:val="00176C39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176C39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6C3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6C39"/>
    <w:pPr>
      <w:pBdr>
        <w:left w:val="single" w:sz="18" w:space="12" w:color="17406D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17406D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6C39"/>
    <w:rPr>
      <w:rFonts w:asciiTheme="majorHAnsi" w:eastAsiaTheme="majorEastAsia" w:hAnsiTheme="majorHAnsi" w:cstheme="majorBidi"/>
      <w:color w:val="17406D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176C3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176C39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176C3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176C39"/>
    <w:rPr>
      <w:b/>
      <w:bCs/>
      <w:smallCaps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176C39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76C39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4.png"/><Relationship Id="rId21" Type="http://schemas.openxmlformats.org/officeDocument/2006/relationships/hyperlink" Target="http://www.nguyenthihuong.act.edu.vn" TargetMode="External"/><Relationship Id="rId42" Type="http://schemas.openxmlformats.org/officeDocument/2006/relationships/image" Target="media/image30.png"/><Relationship Id="rId47" Type="http://schemas.openxmlformats.org/officeDocument/2006/relationships/image" Target="media/image35.png"/><Relationship Id="rId63" Type="http://schemas.openxmlformats.org/officeDocument/2006/relationships/image" Target="media/image51.png"/><Relationship Id="rId68" Type="http://schemas.openxmlformats.org/officeDocument/2006/relationships/image" Target="media/image56.png"/><Relationship Id="rId84" Type="http://schemas.openxmlformats.org/officeDocument/2006/relationships/image" Target="media/image72.png"/><Relationship Id="rId89" Type="http://schemas.openxmlformats.org/officeDocument/2006/relationships/image" Target="media/image77.png"/><Relationship Id="rId16" Type="http://schemas.openxmlformats.org/officeDocument/2006/relationships/image" Target="media/image7.png"/><Relationship Id="rId11" Type="http://schemas.openxmlformats.org/officeDocument/2006/relationships/image" Target="media/image3.png"/><Relationship Id="rId32" Type="http://schemas.openxmlformats.org/officeDocument/2006/relationships/image" Target="media/image20.png"/><Relationship Id="rId37" Type="http://schemas.openxmlformats.org/officeDocument/2006/relationships/image" Target="media/image25.png"/><Relationship Id="rId53" Type="http://schemas.openxmlformats.org/officeDocument/2006/relationships/image" Target="media/image41.png"/><Relationship Id="rId58" Type="http://schemas.openxmlformats.org/officeDocument/2006/relationships/image" Target="media/image46.png"/><Relationship Id="rId74" Type="http://schemas.openxmlformats.org/officeDocument/2006/relationships/image" Target="media/image62.png"/><Relationship Id="rId79" Type="http://schemas.openxmlformats.org/officeDocument/2006/relationships/image" Target="media/image67.png"/><Relationship Id="rId5" Type="http://schemas.openxmlformats.org/officeDocument/2006/relationships/numbering" Target="numbering.xml"/><Relationship Id="rId90" Type="http://schemas.openxmlformats.org/officeDocument/2006/relationships/image" Target="media/image78.png"/><Relationship Id="rId14" Type="http://schemas.openxmlformats.org/officeDocument/2006/relationships/image" Target="media/image5.png"/><Relationship Id="rId22" Type="http://schemas.openxmlformats.org/officeDocument/2006/relationships/hyperlink" Target="https://actvneduvn-my.sharepoint.com/personal/at190425_actvn_edu_vn/Documents/mail.nguyenthihuong.act.edu.vn" TargetMode="External"/><Relationship Id="rId27" Type="http://schemas.openxmlformats.org/officeDocument/2006/relationships/image" Target="media/image15.png"/><Relationship Id="rId30" Type="http://schemas.openxmlformats.org/officeDocument/2006/relationships/image" Target="media/image18.png"/><Relationship Id="rId35" Type="http://schemas.openxmlformats.org/officeDocument/2006/relationships/image" Target="media/image23.png"/><Relationship Id="rId43" Type="http://schemas.openxmlformats.org/officeDocument/2006/relationships/image" Target="media/image31.png"/><Relationship Id="rId48" Type="http://schemas.openxmlformats.org/officeDocument/2006/relationships/image" Target="media/image36.png"/><Relationship Id="rId56" Type="http://schemas.openxmlformats.org/officeDocument/2006/relationships/image" Target="media/image44.png"/><Relationship Id="rId64" Type="http://schemas.openxmlformats.org/officeDocument/2006/relationships/image" Target="media/image52.png"/><Relationship Id="rId69" Type="http://schemas.openxmlformats.org/officeDocument/2006/relationships/image" Target="media/image57.png"/><Relationship Id="rId77" Type="http://schemas.openxmlformats.org/officeDocument/2006/relationships/image" Target="media/image65.png"/><Relationship Id="rId8" Type="http://schemas.openxmlformats.org/officeDocument/2006/relationships/webSettings" Target="webSettings.xml"/><Relationship Id="rId51" Type="http://schemas.openxmlformats.org/officeDocument/2006/relationships/image" Target="media/image39.png"/><Relationship Id="rId72" Type="http://schemas.openxmlformats.org/officeDocument/2006/relationships/image" Target="media/image60.png"/><Relationship Id="rId80" Type="http://schemas.openxmlformats.org/officeDocument/2006/relationships/image" Target="media/image68.png"/><Relationship Id="rId85" Type="http://schemas.openxmlformats.org/officeDocument/2006/relationships/image" Target="media/image73.png"/><Relationship Id="rId3" Type="http://schemas.openxmlformats.org/officeDocument/2006/relationships/customXml" Target="../customXml/item3.xml"/><Relationship Id="rId12" Type="http://schemas.openxmlformats.org/officeDocument/2006/relationships/hyperlink" Target="https://archive.org/details/pfsense-ce-release-amd64_202112" TargetMode="External"/><Relationship Id="rId17" Type="http://schemas.openxmlformats.org/officeDocument/2006/relationships/image" Target="media/image8.png"/><Relationship Id="rId25" Type="http://schemas.openxmlformats.org/officeDocument/2006/relationships/image" Target="media/image13.png"/><Relationship Id="rId33" Type="http://schemas.openxmlformats.org/officeDocument/2006/relationships/image" Target="media/image21.png"/><Relationship Id="rId38" Type="http://schemas.openxmlformats.org/officeDocument/2006/relationships/image" Target="media/image26.png"/><Relationship Id="rId46" Type="http://schemas.openxmlformats.org/officeDocument/2006/relationships/image" Target="media/image34.png"/><Relationship Id="rId59" Type="http://schemas.openxmlformats.org/officeDocument/2006/relationships/image" Target="media/image47.png"/><Relationship Id="rId67" Type="http://schemas.openxmlformats.org/officeDocument/2006/relationships/image" Target="media/image55.png"/><Relationship Id="rId20" Type="http://schemas.openxmlformats.org/officeDocument/2006/relationships/hyperlink" Target="https://actvneduvn-my.sharepoint.com/personal/at190425_actvn_edu_vn/Documents/nguyenthihuong.act.edu.vn" TargetMode="External"/><Relationship Id="rId41" Type="http://schemas.openxmlformats.org/officeDocument/2006/relationships/image" Target="media/image29.png"/><Relationship Id="rId54" Type="http://schemas.openxmlformats.org/officeDocument/2006/relationships/image" Target="media/image42.png"/><Relationship Id="rId62" Type="http://schemas.openxmlformats.org/officeDocument/2006/relationships/image" Target="media/image50.png"/><Relationship Id="rId70" Type="http://schemas.openxmlformats.org/officeDocument/2006/relationships/image" Target="media/image58.png"/><Relationship Id="rId75" Type="http://schemas.openxmlformats.org/officeDocument/2006/relationships/image" Target="media/image63.png"/><Relationship Id="rId83" Type="http://schemas.openxmlformats.org/officeDocument/2006/relationships/image" Target="media/image71.png"/><Relationship Id="rId88" Type="http://schemas.openxmlformats.org/officeDocument/2006/relationships/image" Target="media/image76.png"/><Relationship Id="rId9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36" Type="http://schemas.openxmlformats.org/officeDocument/2006/relationships/image" Target="media/image24.png"/><Relationship Id="rId49" Type="http://schemas.openxmlformats.org/officeDocument/2006/relationships/image" Target="media/image37.png"/><Relationship Id="rId57" Type="http://schemas.openxmlformats.org/officeDocument/2006/relationships/image" Target="media/image45.png"/><Relationship Id="rId10" Type="http://schemas.openxmlformats.org/officeDocument/2006/relationships/endnotes" Target="endnotes.xml"/><Relationship Id="rId31" Type="http://schemas.openxmlformats.org/officeDocument/2006/relationships/image" Target="media/image19.png"/><Relationship Id="rId44" Type="http://schemas.openxmlformats.org/officeDocument/2006/relationships/image" Target="media/image32.png"/><Relationship Id="rId52" Type="http://schemas.openxmlformats.org/officeDocument/2006/relationships/image" Target="media/image40.png"/><Relationship Id="rId60" Type="http://schemas.openxmlformats.org/officeDocument/2006/relationships/image" Target="media/image48.png"/><Relationship Id="rId65" Type="http://schemas.openxmlformats.org/officeDocument/2006/relationships/image" Target="media/image53.png"/><Relationship Id="rId73" Type="http://schemas.openxmlformats.org/officeDocument/2006/relationships/image" Target="media/image61.png"/><Relationship Id="rId78" Type="http://schemas.openxmlformats.org/officeDocument/2006/relationships/image" Target="media/image66.png"/><Relationship Id="rId81" Type="http://schemas.openxmlformats.org/officeDocument/2006/relationships/image" Target="media/image69.png"/><Relationship Id="rId86" Type="http://schemas.openxmlformats.org/officeDocument/2006/relationships/image" Target="media/image74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9" Type="http://schemas.openxmlformats.org/officeDocument/2006/relationships/image" Target="media/image27.png"/><Relationship Id="rId34" Type="http://schemas.openxmlformats.org/officeDocument/2006/relationships/image" Target="media/image22.png"/><Relationship Id="rId50" Type="http://schemas.openxmlformats.org/officeDocument/2006/relationships/image" Target="media/image38.png"/><Relationship Id="rId55" Type="http://schemas.openxmlformats.org/officeDocument/2006/relationships/image" Target="media/image43.png"/><Relationship Id="rId76" Type="http://schemas.openxmlformats.org/officeDocument/2006/relationships/image" Target="media/image64.png"/><Relationship Id="rId7" Type="http://schemas.openxmlformats.org/officeDocument/2006/relationships/settings" Target="settings.xml"/><Relationship Id="rId71" Type="http://schemas.openxmlformats.org/officeDocument/2006/relationships/image" Target="media/image59.png"/><Relationship Id="rId92" Type="http://schemas.openxmlformats.org/officeDocument/2006/relationships/theme" Target="theme/theme1.xml"/><Relationship Id="rId2" Type="http://schemas.openxmlformats.org/officeDocument/2006/relationships/customXml" Target="../customXml/item2.xml"/><Relationship Id="rId29" Type="http://schemas.openxmlformats.org/officeDocument/2006/relationships/image" Target="media/image17.png"/><Relationship Id="rId24" Type="http://schemas.openxmlformats.org/officeDocument/2006/relationships/image" Target="media/image12.png"/><Relationship Id="rId40" Type="http://schemas.openxmlformats.org/officeDocument/2006/relationships/image" Target="media/image28.png"/><Relationship Id="rId45" Type="http://schemas.openxmlformats.org/officeDocument/2006/relationships/image" Target="media/image33.png"/><Relationship Id="rId66" Type="http://schemas.openxmlformats.org/officeDocument/2006/relationships/image" Target="media/image54.png"/><Relationship Id="rId87" Type="http://schemas.openxmlformats.org/officeDocument/2006/relationships/image" Target="media/image75.png"/><Relationship Id="rId61" Type="http://schemas.openxmlformats.org/officeDocument/2006/relationships/image" Target="media/image49.png"/><Relationship Id="rId82" Type="http://schemas.openxmlformats.org/officeDocument/2006/relationships/image" Target="media/image70.png"/><Relationship Id="rId19" Type="http://schemas.openxmlformats.org/officeDocument/2006/relationships/image" Target="media/image10.pn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tmp"/><Relationship Id="rId1" Type="http://schemas.openxmlformats.org/officeDocument/2006/relationships/image" Target="media/image1.gi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\AppData\Local\Microsoft\Office\16.0\DTS\en-US%7bC8498C72-A494-4809-BB68-C43C7365B3E1%7d\%7bA1BA76A6-FE0C-4B55-B8C7-1253BB1BB0A9%7dTFff4d1e90-0d63-47f2-80ee-cf5551472de260f17577_win32-cd55e204b487.dotx" TargetMode="External"/></Relationships>
</file>

<file path=word/theme/theme1.xml><?xml version="1.0" encoding="utf-8"?>
<a:theme xmlns:a="http://schemas.openxmlformats.org/drawingml/2006/main" name="Office Theme">
  <a:themeElements>
    <a:clrScheme name="Custom 12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17406D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Franklin Gothic">
      <a:majorFont>
        <a:latin typeface="Franklin Gothic Medium" panose="020B0603020102020204"/>
        <a:ea typeface=""/>
        <a:cs typeface=""/>
        <a:font script="Jpan" typeface="HG創英角ｺﾞｼｯｸUB"/>
        <a:font script="Hang" typeface="돋움"/>
        <a:font script="Hans" typeface="隶书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Franklin Gothic Book" panose="020B0503020102020204"/>
        <a:ea typeface=""/>
        <a:cs typeface=""/>
        <a:font script="Jpan" typeface="HGｺﾞｼｯｸE"/>
        <a:font script="Hang" typeface="돋움"/>
        <a:font script="Hans" typeface="华文楷体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506c28d-ecf7-4290-aae6-c7aa84000be2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436C0F416DBD0439004D76334886226" ma:contentTypeVersion="12" ma:contentTypeDescription="Create a new document." ma:contentTypeScope="" ma:versionID="49c39a8b38c5571a696ae2293094fa81">
  <xsd:schema xmlns:xsd="http://www.w3.org/2001/XMLSchema" xmlns:xs="http://www.w3.org/2001/XMLSchema" xmlns:p="http://schemas.microsoft.com/office/2006/metadata/properties" xmlns:ns3="1506c28d-ecf7-4290-aae6-c7aa84000be2" targetNamespace="http://schemas.microsoft.com/office/2006/metadata/properties" ma:root="true" ma:fieldsID="0c67524f8a231cf43de4603a5935f79c" ns3:_="">
    <xsd:import namespace="1506c28d-ecf7-4290-aae6-c7aa84000be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_activity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06c28d-ecf7-4290-aae6-c7aa84000b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0" nillable="true" ma:displayName="_activity" ma:hidden="true" ma:internalName="_activity">
      <xsd:simpleType>
        <xsd:restriction base="dms:Note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8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16221F-4E30-43DF-A3F1-757BC7DC278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793D2EA-46D7-41FA-B589-986E1F86EC79}">
  <ds:schemaRefs>
    <ds:schemaRef ds:uri="http://schemas.microsoft.com/office/2006/metadata/properties"/>
    <ds:schemaRef ds:uri="http://schemas.microsoft.com/office/infopath/2007/PartnerControls"/>
    <ds:schemaRef ds:uri="1506c28d-ecf7-4290-aae6-c7aa84000be2"/>
  </ds:schemaRefs>
</ds:datastoreItem>
</file>

<file path=customXml/itemProps3.xml><?xml version="1.0" encoding="utf-8"?>
<ds:datastoreItem xmlns:ds="http://schemas.openxmlformats.org/officeDocument/2006/customXml" ds:itemID="{2DF12681-239F-4959-8771-B6A28900636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506c28d-ecf7-4290-aae6-c7aa84000be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42127936-CC88-4AF5-A389-1CCE7AD49A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{A1BA76A6-FE0C-4B55-B8C7-1253BB1BB0A9}TFff4d1e90-0d63-47f2-80ee-cf5551472de260f17577_win32-cd55e204b487.dotx</Template>
  <TotalTime>5</TotalTime>
  <Pages>25</Pages>
  <Words>1389</Words>
  <Characters>7918</Characters>
  <Application>Microsoft Office Word</Application>
  <DocSecurity>0</DocSecurity>
  <Lines>65</Lines>
  <Paragraphs>18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>Nội dung thực hành</vt:lpstr>
    </vt:vector>
  </TitlesOfParts>
  <Company/>
  <LinksUpToDate>false</LinksUpToDate>
  <CharactersWithSpaces>9289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Thị Hương</dc:creator>
  <cp:keywords/>
  <dc:description/>
  <cp:lastModifiedBy>Nguyễn Thị Hương</cp:lastModifiedBy>
  <cp:revision>6</cp:revision>
  <dcterms:created xsi:type="dcterms:W3CDTF">2025-06-09T10:19:00Z</dcterms:created>
  <dcterms:modified xsi:type="dcterms:W3CDTF">2025-06-09T10:24:00Z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0x010100A436C0F416DBD0439004D76334886226</vt:lpwstr>
  </property>
</Properties>
</file>