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8F5E" w14:textId="77777777" w:rsidR="005D7940" w:rsidRPr="0061457A" w:rsidRDefault="005D7940" w:rsidP="005D7940">
      <w:pPr>
        <w:spacing w:before="120" w:after="0"/>
        <w:rPr>
          <w:rFonts w:ascii="Times New Roman" w:hAnsi="Times New Roman" w:cs="Times New Roman"/>
        </w:rPr>
      </w:pPr>
      <w:r w:rsidRPr="0061457A">
        <w:rPr>
          <w:rFonts w:ascii="Times New Roman" w:hAnsi="Times New Roman" w:cs="Times New Roman"/>
          <w:noProof/>
        </w:rPr>
        <mc:AlternateContent>
          <mc:Choice Requires="wpg">
            <w:drawing>
              <wp:anchor distT="0" distB="0" distL="114300" distR="114300" simplePos="0" relativeHeight="251659264" behindDoc="1" locked="1" layoutInCell="1" allowOverlap="1" wp14:anchorId="31DF1943" wp14:editId="4C74136A">
                <wp:simplePos x="0" y="0"/>
                <wp:positionH relativeFrom="page">
                  <wp:align>left</wp:align>
                </wp:positionH>
                <wp:positionV relativeFrom="paragraph">
                  <wp:posOffset>-457200</wp:posOffset>
                </wp:positionV>
                <wp:extent cx="8247380" cy="3262630"/>
                <wp:effectExtent l="0" t="0" r="1270" b="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262745"/>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D7CE06" id="Graphic 17" o:spid="_x0000_s1026" alt="&quot;&quot;" style="position:absolute;margin-left:0;margin-top:-36pt;width:649.4pt;height:256.9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2700"/>
        <w:gridCol w:w="900"/>
        <w:gridCol w:w="3600"/>
        <w:gridCol w:w="3600"/>
      </w:tblGrid>
      <w:tr w:rsidR="00A66B18" w:rsidRPr="0061457A" w14:paraId="02E1237C" w14:textId="77777777" w:rsidTr="00A6783B">
        <w:trPr>
          <w:trHeight w:val="270"/>
          <w:jc w:val="center"/>
        </w:trPr>
        <w:tc>
          <w:tcPr>
            <w:tcW w:w="10800" w:type="dxa"/>
            <w:gridSpan w:val="4"/>
          </w:tcPr>
          <w:p w14:paraId="25FA0010" w14:textId="7F003905" w:rsidR="00A66B18" w:rsidRPr="0061457A" w:rsidRDefault="0061457A" w:rsidP="0061457A">
            <w:pPr>
              <w:pStyle w:val="Title"/>
              <w:jc w:val="center"/>
              <w:rPr>
                <w:rFonts w:ascii="Times New Roman" w:hAnsi="Times New Roman" w:cs="Times New Roman"/>
                <w:b/>
                <w:bCs/>
                <w:sz w:val="60"/>
                <w:szCs w:val="60"/>
                <w:lang w:val="vi-VN"/>
              </w:rPr>
            </w:pPr>
            <w:r w:rsidRPr="0061457A">
              <w:rPr>
                <w:rFonts w:ascii="Times New Roman" w:hAnsi="Times New Roman" w:cs="Times New Roman"/>
                <w:b/>
                <w:bCs/>
                <w:sz w:val="60"/>
                <w:szCs w:val="60"/>
              </w:rPr>
              <w:t>triển</w:t>
            </w:r>
            <w:r w:rsidRPr="0061457A">
              <w:rPr>
                <w:rFonts w:ascii="Times New Roman" w:hAnsi="Times New Roman" w:cs="Times New Roman"/>
                <w:b/>
                <w:bCs/>
                <w:sz w:val="60"/>
                <w:szCs w:val="60"/>
                <w:lang w:val="vi-VN"/>
              </w:rPr>
              <w:t xml:space="preserve"> khai honeypot sử dụng honeydrive</w:t>
            </w:r>
          </w:p>
        </w:tc>
      </w:tr>
      <w:tr w:rsidR="007E7F36" w:rsidRPr="0061457A" w14:paraId="2DDB4B1C" w14:textId="77777777" w:rsidTr="007E7F36">
        <w:trPr>
          <w:trHeight w:val="630"/>
          <w:jc w:val="center"/>
        </w:trPr>
        <w:tc>
          <w:tcPr>
            <w:tcW w:w="10800" w:type="dxa"/>
            <w:gridSpan w:val="4"/>
            <w:vAlign w:val="bottom"/>
          </w:tcPr>
          <w:p w14:paraId="121AEBF8" w14:textId="77777777" w:rsidR="007E7F36" w:rsidRPr="0061457A" w:rsidRDefault="007E7F36" w:rsidP="00A66B18">
            <w:pPr>
              <w:pStyle w:val="ContactInfo"/>
              <w:rPr>
                <w:rFonts w:ascii="Times New Roman" w:hAnsi="Times New Roman" w:cs="Times New Roman"/>
              </w:rPr>
            </w:pPr>
          </w:p>
        </w:tc>
      </w:tr>
      <w:tr w:rsidR="007E7F36" w:rsidRPr="0061457A" w14:paraId="4B56E3BA" w14:textId="77777777" w:rsidTr="0061457A">
        <w:trPr>
          <w:trHeight w:val="297"/>
          <w:jc w:val="center"/>
        </w:trPr>
        <w:tc>
          <w:tcPr>
            <w:tcW w:w="2700" w:type="dxa"/>
          </w:tcPr>
          <w:p w14:paraId="50DD3CA0" w14:textId="7928EA43" w:rsidR="007E7F36" w:rsidRPr="0061457A" w:rsidRDefault="0061457A" w:rsidP="007E7F36">
            <w:pPr>
              <w:pStyle w:val="MeetingInfo"/>
              <w:rPr>
                <w:rFonts w:ascii="Times New Roman" w:hAnsi="Times New Roman" w:cs="Times New Roman"/>
                <w:sz w:val="30"/>
                <w:szCs w:val="30"/>
                <w:lang w:val="vi-VN"/>
              </w:rPr>
            </w:pPr>
            <w:proofErr w:type="spellStart"/>
            <w:r w:rsidRPr="0061457A">
              <w:rPr>
                <w:rFonts w:ascii="Times New Roman" w:hAnsi="Times New Roman" w:cs="Times New Roman"/>
                <w:sz w:val="30"/>
                <w:szCs w:val="30"/>
              </w:rPr>
              <w:t>Họ</w:t>
            </w:r>
            <w:proofErr w:type="spellEnd"/>
            <w:r w:rsidRPr="0061457A">
              <w:rPr>
                <w:rFonts w:ascii="Times New Roman" w:hAnsi="Times New Roman" w:cs="Times New Roman"/>
                <w:sz w:val="30"/>
                <w:szCs w:val="30"/>
                <w:lang w:val="vi-VN"/>
              </w:rPr>
              <w:t xml:space="preserve"> và tên:</w:t>
            </w:r>
          </w:p>
        </w:tc>
        <w:tc>
          <w:tcPr>
            <w:tcW w:w="4500" w:type="dxa"/>
            <w:gridSpan w:val="2"/>
          </w:tcPr>
          <w:p w14:paraId="526B9C97" w14:textId="77C2FBE6" w:rsidR="007E7F36" w:rsidRPr="0061457A" w:rsidRDefault="0061457A" w:rsidP="007E7F36">
            <w:pPr>
              <w:pStyle w:val="ContactInfo"/>
              <w:rPr>
                <w:rFonts w:ascii="Times New Roman" w:hAnsi="Times New Roman" w:cs="Times New Roman"/>
                <w:sz w:val="30"/>
                <w:szCs w:val="30"/>
                <w:lang w:val="vi-VN"/>
              </w:rPr>
            </w:pPr>
            <w:r>
              <w:rPr>
                <w:rFonts w:ascii="Times New Roman" w:hAnsi="Times New Roman" w:cs="Times New Roman"/>
                <w:sz w:val="30"/>
                <w:szCs w:val="30"/>
              </w:rPr>
              <w:t>Nguyễn</w:t>
            </w:r>
            <w:r>
              <w:rPr>
                <w:rFonts w:ascii="Times New Roman" w:hAnsi="Times New Roman" w:cs="Times New Roman"/>
                <w:sz w:val="30"/>
                <w:szCs w:val="30"/>
                <w:lang w:val="vi-VN"/>
              </w:rPr>
              <w:t xml:space="preserve"> Thị Hương</w:t>
            </w:r>
          </w:p>
        </w:tc>
        <w:tc>
          <w:tcPr>
            <w:tcW w:w="3600" w:type="dxa"/>
            <w:vAlign w:val="bottom"/>
          </w:tcPr>
          <w:p w14:paraId="05633E3A" w14:textId="77777777" w:rsidR="007E7F36" w:rsidRPr="0061457A" w:rsidRDefault="007E7F36" w:rsidP="00A66B18">
            <w:pPr>
              <w:pStyle w:val="ContactInfo"/>
              <w:rPr>
                <w:rFonts w:ascii="Times New Roman" w:hAnsi="Times New Roman" w:cs="Times New Roman"/>
              </w:rPr>
            </w:pPr>
          </w:p>
        </w:tc>
      </w:tr>
      <w:tr w:rsidR="007E7F36" w:rsidRPr="0061457A" w14:paraId="76FB906A" w14:textId="77777777" w:rsidTr="0061457A">
        <w:trPr>
          <w:trHeight w:val="342"/>
          <w:jc w:val="center"/>
        </w:trPr>
        <w:tc>
          <w:tcPr>
            <w:tcW w:w="2700" w:type="dxa"/>
          </w:tcPr>
          <w:p w14:paraId="5F6B3A4C" w14:textId="207F758B" w:rsidR="007E7F36" w:rsidRPr="0061457A" w:rsidRDefault="0061457A" w:rsidP="007E7F36">
            <w:pPr>
              <w:pStyle w:val="MeetingInfo"/>
              <w:rPr>
                <w:rFonts w:ascii="Times New Roman" w:hAnsi="Times New Roman" w:cs="Times New Roman"/>
                <w:sz w:val="30"/>
                <w:szCs w:val="30"/>
              </w:rPr>
            </w:pPr>
            <w:proofErr w:type="spellStart"/>
            <w:proofErr w:type="gramStart"/>
            <w:r w:rsidRPr="0061457A">
              <w:rPr>
                <w:rFonts w:ascii="Times New Roman" w:hAnsi="Times New Roman" w:cs="Times New Roman"/>
                <w:sz w:val="30"/>
                <w:szCs w:val="30"/>
              </w:rPr>
              <w:t>Mã</w:t>
            </w:r>
            <w:proofErr w:type="spellEnd"/>
            <w:proofErr w:type="gramEnd"/>
            <w:r w:rsidRPr="0061457A">
              <w:rPr>
                <w:rFonts w:ascii="Times New Roman" w:hAnsi="Times New Roman" w:cs="Times New Roman"/>
                <w:sz w:val="30"/>
                <w:szCs w:val="30"/>
                <w:lang w:val="vi-VN"/>
              </w:rPr>
              <w:t xml:space="preserve"> sinh viên</w:t>
            </w:r>
            <w:r w:rsidR="007E7F36" w:rsidRPr="0061457A">
              <w:rPr>
                <w:rFonts w:ascii="Times New Roman" w:hAnsi="Times New Roman" w:cs="Times New Roman"/>
                <w:sz w:val="30"/>
                <w:szCs w:val="30"/>
              </w:rPr>
              <w:t>:</w:t>
            </w:r>
          </w:p>
        </w:tc>
        <w:tc>
          <w:tcPr>
            <w:tcW w:w="4500" w:type="dxa"/>
            <w:gridSpan w:val="2"/>
          </w:tcPr>
          <w:p w14:paraId="2FA86CBF" w14:textId="72F839E9" w:rsidR="007E7F36" w:rsidRPr="0061457A" w:rsidRDefault="0061457A" w:rsidP="007E7F36">
            <w:pPr>
              <w:pStyle w:val="ContactInfo"/>
              <w:rPr>
                <w:rFonts w:ascii="Times New Roman" w:hAnsi="Times New Roman" w:cs="Times New Roman"/>
                <w:sz w:val="30"/>
                <w:szCs w:val="30"/>
              </w:rPr>
            </w:pPr>
            <w:r>
              <w:rPr>
                <w:rFonts w:ascii="Times New Roman" w:hAnsi="Times New Roman" w:cs="Times New Roman"/>
                <w:sz w:val="30"/>
                <w:szCs w:val="30"/>
              </w:rPr>
              <w:t>AT190425</w:t>
            </w:r>
          </w:p>
        </w:tc>
        <w:tc>
          <w:tcPr>
            <w:tcW w:w="3600" w:type="dxa"/>
            <w:vAlign w:val="bottom"/>
          </w:tcPr>
          <w:p w14:paraId="6B60ADE1" w14:textId="77777777" w:rsidR="007E7F36" w:rsidRPr="0061457A" w:rsidRDefault="007E7F36" w:rsidP="00A66B18">
            <w:pPr>
              <w:pStyle w:val="ContactInfo"/>
              <w:rPr>
                <w:rFonts w:ascii="Times New Roman" w:hAnsi="Times New Roman" w:cs="Times New Roman"/>
              </w:rPr>
            </w:pPr>
          </w:p>
        </w:tc>
      </w:tr>
      <w:tr w:rsidR="007E7F36" w:rsidRPr="0061457A" w14:paraId="698720C2" w14:textId="77777777" w:rsidTr="0061457A">
        <w:trPr>
          <w:trHeight w:val="351"/>
          <w:jc w:val="center"/>
        </w:trPr>
        <w:tc>
          <w:tcPr>
            <w:tcW w:w="2700" w:type="dxa"/>
          </w:tcPr>
          <w:p w14:paraId="2BE02021" w14:textId="694C350E" w:rsidR="007E7F36" w:rsidRPr="0061457A" w:rsidRDefault="0061457A" w:rsidP="007E7F36">
            <w:pPr>
              <w:pStyle w:val="MeetingInfo"/>
              <w:rPr>
                <w:rFonts w:ascii="Times New Roman" w:hAnsi="Times New Roman" w:cs="Times New Roman"/>
                <w:sz w:val="30"/>
                <w:szCs w:val="30"/>
                <w:lang w:val="vi-VN"/>
              </w:rPr>
            </w:pPr>
            <w:r w:rsidRPr="0061457A">
              <w:rPr>
                <w:rFonts w:ascii="Times New Roman" w:hAnsi="Times New Roman" w:cs="Times New Roman"/>
                <w:sz w:val="30"/>
                <w:szCs w:val="30"/>
              </w:rPr>
              <w:t>Môn</w:t>
            </w:r>
            <w:r w:rsidRPr="0061457A">
              <w:rPr>
                <w:rFonts w:ascii="Times New Roman" w:hAnsi="Times New Roman" w:cs="Times New Roman"/>
                <w:sz w:val="30"/>
                <w:szCs w:val="30"/>
                <w:lang w:val="vi-VN"/>
              </w:rPr>
              <w:t>:</w:t>
            </w:r>
          </w:p>
        </w:tc>
        <w:tc>
          <w:tcPr>
            <w:tcW w:w="4500" w:type="dxa"/>
            <w:gridSpan w:val="2"/>
          </w:tcPr>
          <w:p w14:paraId="503D61F0" w14:textId="5DC76E6B" w:rsidR="007E7F36" w:rsidRPr="0061457A" w:rsidRDefault="0061457A" w:rsidP="007E7F36">
            <w:pPr>
              <w:pStyle w:val="ContactInfo"/>
              <w:rPr>
                <w:rFonts w:ascii="Times New Roman" w:hAnsi="Times New Roman" w:cs="Times New Roman"/>
                <w:sz w:val="30"/>
                <w:szCs w:val="30"/>
                <w:lang w:val="vi-VN"/>
              </w:rPr>
            </w:pPr>
            <w:proofErr w:type="gramStart"/>
            <w:r>
              <w:rPr>
                <w:rStyle w:val="Strong"/>
                <w:rFonts w:ascii="Times New Roman" w:hAnsi="Times New Roman" w:cs="Times New Roman"/>
                <w:b w:val="0"/>
                <w:bCs w:val="0"/>
                <w:sz w:val="30"/>
                <w:szCs w:val="30"/>
              </w:rPr>
              <w:t>An</w:t>
            </w:r>
            <w:proofErr w:type="gramEnd"/>
            <w:r>
              <w:rPr>
                <w:rStyle w:val="Strong"/>
                <w:rFonts w:ascii="Times New Roman" w:hAnsi="Times New Roman" w:cs="Times New Roman"/>
                <w:b w:val="0"/>
                <w:bCs w:val="0"/>
                <w:sz w:val="30"/>
                <w:szCs w:val="30"/>
                <w:lang w:val="vi-VN"/>
              </w:rPr>
              <w:t xml:space="preserve"> toàn mạng máy tính</w:t>
            </w:r>
          </w:p>
        </w:tc>
        <w:tc>
          <w:tcPr>
            <w:tcW w:w="3600" w:type="dxa"/>
            <w:vAlign w:val="bottom"/>
          </w:tcPr>
          <w:p w14:paraId="5DE306C2" w14:textId="77777777" w:rsidR="007E7F36" w:rsidRPr="0061457A" w:rsidRDefault="007E7F36" w:rsidP="00A66B18">
            <w:pPr>
              <w:pStyle w:val="ContactInfo"/>
              <w:rPr>
                <w:rFonts w:ascii="Times New Roman" w:hAnsi="Times New Roman" w:cs="Times New Roman"/>
              </w:rPr>
            </w:pPr>
          </w:p>
        </w:tc>
      </w:tr>
      <w:tr w:rsidR="0061457A" w:rsidRPr="0061457A" w14:paraId="67DFC958" w14:textId="77777777" w:rsidTr="007E7F36">
        <w:trPr>
          <w:gridAfter w:val="2"/>
          <w:wAfter w:w="7200" w:type="dxa"/>
          <w:trHeight w:val="492"/>
          <w:jc w:val="center"/>
        </w:trPr>
        <w:tc>
          <w:tcPr>
            <w:tcW w:w="3600" w:type="dxa"/>
            <w:gridSpan w:val="2"/>
            <w:vAlign w:val="bottom"/>
          </w:tcPr>
          <w:p w14:paraId="0AC5F8A0" w14:textId="77777777" w:rsidR="0061457A" w:rsidRPr="0061457A" w:rsidRDefault="0061457A" w:rsidP="00A66B18">
            <w:pPr>
              <w:pStyle w:val="ContactInfo"/>
              <w:rPr>
                <w:rFonts w:ascii="Times New Roman" w:hAnsi="Times New Roman" w:cs="Times New Roman"/>
                <w:sz w:val="30"/>
                <w:szCs w:val="30"/>
                <w:lang w:val="vi-VN"/>
              </w:rPr>
            </w:pPr>
          </w:p>
        </w:tc>
      </w:tr>
    </w:tbl>
    <w:p w14:paraId="0F3C3027" w14:textId="77777777" w:rsidR="00A66B18" w:rsidRPr="0061457A" w:rsidRDefault="00A66B18">
      <w:pPr>
        <w:rPr>
          <w:rFonts w:ascii="Times New Roman" w:hAnsi="Times New Roman" w:cs="Times New Roman"/>
        </w:rPr>
      </w:pPr>
    </w:p>
    <w:p w14:paraId="591AE8FB" w14:textId="7868D5F3" w:rsidR="0061457A" w:rsidRDefault="0061457A" w:rsidP="0061457A">
      <w:pPr>
        <w:pStyle w:val="Heading1"/>
        <w:rPr>
          <w:rFonts w:ascii="Times New Roman" w:hAnsi="Times New Roman" w:cs="Times New Roman"/>
          <w:color w:val="auto"/>
          <w:sz w:val="40"/>
          <w:szCs w:val="40"/>
          <w:lang w:val="vi-VN"/>
        </w:rPr>
      </w:pPr>
      <w:proofErr w:type="spellStart"/>
      <w:r w:rsidRPr="0061457A">
        <w:rPr>
          <w:rFonts w:ascii="Times New Roman" w:hAnsi="Times New Roman" w:cs="Times New Roman"/>
          <w:color w:val="auto"/>
          <w:sz w:val="40"/>
          <w:szCs w:val="40"/>
        </w:rPr>
        <w:t>Nội</w:t>
      </w:r>
      <w:proofErr w:type="spellEnd"/>
      <w:r w:rsidRPr="0061457A">
        <w:rPr>
          <w:rFonts w:ascii="Times New Roman" w:hAnsi="Times New Roman" w:cs="Times New Roman"/>
          <w:color w:val="auto"/>
          <w:sz w:val="40"/>
          <w:szCs w:val="40"/>
          <w:lang w:val="vi-VN"/>
        </w:rPr>
        <w:t xml:space="preserve"> dung thực hành</w:t>
      </w:r>
    </w:p>
    <w:p w14:paraId="0A6FFAA0" w14:textId="77777777" w:rsidR="0061457A" w:rsidRPr="0061457A" w:rsidRDefault="0061457A" w:rsidP="0061457A">
      <w:pPr>
        <w:rPr>
          <w:rFonts w:ascii="Tahoma" w:hAnsi="Tahoma"/>
          <w:lang w:val="vi-VN"/>
        </w:rPr>
      </w:pPr>
    </w:p>
    <w:tbl>
      <w:tblPr>
        <w:tblW w:w="5056" w:type="pct"/>
        <w:jc w:val="center"/>
        <w:tblLayout w:type="fixed"/>
        <w:tblCellMar>
          <w:left w:w="0" w:type="dxa"/>
          <w:right w:w="0" w:type="dxa"/>
        </w:tblCellMar>
        <w:tblLook w:val="0600" w:firstRow="0" w:lastRow="0" w:firstColumn="0" w:lastColumn="0" w:noHBand="1" w:noVBand="1"/>
      </w:tblPr>
      <w:tblGrid>
        <w:gridCol w:w="637"/>
        <w:gridCol w:w="2783"/>
        <w:gridCol w:w="4770"/>
        <w:gridCol w:w="2731"/>
      </w:tblGrid>
      <w:tr w:rsidR="0061457A" w:rsidRPr="0061457A" w14:paraId="0D55AF32" w14:textId="77777777" w:rsidTr="0061457A">
        <w:trPr>
          <w:trHeight w:val="972"/>
          <w:jc w:val="center"/>
        </w:trPr>
        <w:tc>
          <w:tcPr>
            <w:tcW w:w="637" w:type="dxa"/>
          </w:tcPr>
          <w:p w14:paraId="6AC211BE" w14:textId="77777777" w:rsidR="0061457A" w:rsidRPr="0061457A" w:rsidRDefault="0061457A" w:rsidP="0061457A">
            <w:pPr>
              <w:ind w:left="0"/>
              <w:rPr>
                <w:rFonts w:ascii="Times New Roman" w:hAnsi="Times New Roman" w:cs="Times New Roman"/>
                <w:lang w:val="vi-VN"/>
              </w:rPr>
            </w:pPr>
          </w:p>
        </w:tc>
        <w:tc>
          <w:tcPr>
            <w:tcW w:w="2783" w:type="dxa"/>
          </w:tcPr>
          <w:p w14:paraId="322FA7E0" w14:textId="5AE96E17" w:rsidR="0061457A" w:rsidRPr="0061457A" w:rsidRDefault="0061457A" w:rsidP="0061457A">
            <w:pPr>
              <w:pStyle w:val="MeetingTimes"/>
              <w:rPr>
                <w:rFonts w:ascii="Times New Roman" w:hAnsi="Times New Roman" w:cs="Times New Roman"/>
                <w:sz w:val="32"/>
                <w:szCs w:val="32"/>
                <w:lang w:val="vi-VN"/>
              </w:rPr>
            </w:pPr>
            <w:r w:rsidRPr="0061457A">
              <w:rPr>
                <w:rFonts w:ascii="Times New Roman" w:hAnsi="Times New Roman" w:cs="Times New Roman"/>
                <w:sz w:val="32"/>
                <w:szCs w:val="32"/>
                <w:lang w:val="vi-VN"/>
              </w:rPr>
              <w:t>1, Nội dung 1</w:t>
            </w:r>
          </w:p>
        </w:tc>
        <w:tc>
          <w:tcPr>
            <w:tcW w:w="4770" w:type="dxa"/>
          </w:tcPr>
          <w:p w14:paraId="69480DE5" w14:textId="0006CA6C" w:rsidR="0061457A" w:rsidRPr="0061457A" w:rsidRDefault="0061457A" w:rsidP="0061457A">
            <w:pPr>
              <w:pStyle w:val="ItemDescription"/>
              <w:rPr>
                <w:rFonts w:ascii="Times New Roman" w:hAnsi="Times New Roman" w:cs="Times New Roman"/>
                <w:i/>
                <w:iCs/>
                <w:sz w:val="32"/>
                <w:szCs w:val="32"/>
                <w:lang w:val="vi-VN"/>
              </w:rPr>
            </w:pPr>
            <w:proofErr w:type="spellStart"/>
            <w:r w:rsidRPr="0061457A">
              <w:rPr>
                <w:rFonts w:ascii="Times New Roman" w:hAnsi="Times New Roman" w:cs="Times New Roman"/>
                <w:i/>
                <w:iCs/>
                <w:sz w:val="32"/>
                <w:szCs w:val="32"/>
              </w:rPr>
              <w:t>Thiết</w:t>
            </w:r>
            <w:proofErr w:type="spellEnd"/>
            <w:r w:rsidRPr="0061457A">
              <w:rPr>
                <w:rFonts w:ascii="Times New Roman" w:hAnsi="Times New Roman" w:cs="Times New Roman"/>
                <w:i/>
                <w:iCs/>
                <w:sz w:val="32"/>
                <w:szCs w:val="32"/>
                <w:lang w:val="vi-VN"/>
              </w:rPr>
              <w:t xml:space="preserve"> lập các máy ảo</w:t>
            </w:r>
          </w:p>
        </w:tc>
        <w:tc>
          <w:tcPr>
            <w:tcW w:w="2731" w:type="dxa"/>
          </w:tcPr>
          <w:p w14:paraId="0C49FC03" w14:textId="11C65123" w:rsidR="0061457A" w:rsidRPr="0061457A" w:rsidRDefault="0061457A" w:rsidP="0061457A">
            <w:pPr>
              <w:pStyle w:val="Location"/>
              <w:rPr>
                <w:rFonts w:ascii="Times New Roman" w:hAnsi="Times New Roman" w:cs="Times New Roman"/>
                <w:sz w:val="32"/>
                <w:szCs w:val="32"/>
              </w:rPr>
            </w:pPr>
            <w:r w:rsidRPr="0061457A">
              <w:rPr>
                <w:rFonts w:ascii="Segoe UI Emoji" w:hAnsi="Segoe UI Emoji" w:cs="Segoe UI Emoji"/>
                <w:b/>
                <w:bCs/>
                <w:sz w:val="32"/>
                <w:szCs w:val="32"/>
              </w:rPr>
              <w:t>✅</w:t>
            </w:r>
            <w:r w:rsidRPr="0061457A">
              <w:rPr>
                <w:rFonts w:ascii="Times New Roman" w:hAnsi="Times New Roman" w:cs="Times New Roman"/>
                <w:sz w:val="32"/>
                <w:szCs w:val="32"/>
              </w:rPr>
              <w:t xml:space="preserve"> </w:t>
            </w:r>
            <w:proofErr w:type="spellStart"/>
            <w:r w:rsidRPr="0061457A">
              <w:rPr>
                <w:rFonts w:ascii="Times New Roman" w:hAnsi="Times New Roman" w:cs="Times New Roman"/>
                <w:sz w:val="32"/>
                <w:szCs w:val="32"/>
              </w:rPr>
              <w:t>Đã</w:t>
            </w:r>
            <w:proofErr w:type="spellEnd"/>
            <w:r w:rsidRPr="0061457A">
              <w:rPr>
                <w:rFonts w:ascii="Times New Roman" w:hAnsi="Times New Roman" w:cs="Times New Roman"/>
                <w:sz w:val="32"/>
                <w:szCs w:val="32"/>
                <w:lang w:val="vi-VN"/>
              </w:rPr>
              <w:t xml:space="preserve"> hoàn thành</w:t>
            </w:r>
          </w:p>
        </w:tc>
      </w:tr>
      <w:tr w:rsidR="0061457A" w:rsidRPr="0061457A" w14:paraId="1A68FE9B" w14:textId="77777777" w:rsidTr="0061457A">
        <w:trPr>
          <w:trHeight w:val="945"/>
          <w:jc w:val="center"/>
        </w:trPr>
        <w:tc>
          <w:tcPr>
            <w:tcW w:w="637" w:type="dxa"/>
          </w:tcPr>
          <w:p w14:paraId="2B2EDC2B" w14:textId="76C142E8" w:rsidR="0061457A" w:rsidRPr="0061457A" w:rsidRDefault="0061457A" w:rsidP="0061457A">
            <w:pPr>
              <w:ind w:left="0"/>
              <w:rPr>
                <w:rFonts w:ascii="Times New Roman" w:hAnsi="Times New Roman" w:cs="Times New Roman"/>
                <w:lang w:val="vi-VN"/>
              </w:rPr>
            </w:pPr>
          </w:p>
        </w:tc>
        <w:tc>
          <w:tcPr>
            <w:tcW w:w="2783" w:type="dxa"/>
          </w:tcPr>
          <w:p w14:paraId="3FC130A4" w14:textId="0E12CEE5" w:rsidR="0061457A" w:rsidRPr="0061457A" w:rsidRDefault="0061457A" w:rsidP="0061457A">
            <w:pPr>
              <w:pStyle w:val="MeetingTimes"/>
              <w:rPr>
                <w:rFonts w:ascii="Times New Roman" w:hAnsi="Times New Roman" w:cs="Times New Roman"/>
                <w:sz w:val="32"/>
                <w:szCs w:val="32"/>
                <w:lang w:val="vi-VN"/>
              </w:rPr>
            </w:pPr>
            <w:r w:rsidRPr="0061457A">
              <w:rPr>
                <w:rFonts w:ascii="Times New Roman" w:hAnsi="Times New Roman" w:cs="Times New Roman"/>
                <w:sz w:val="32"/>
                <w:szCs w:val="32"/>
              </w:rPr>
              <w:t>2</w:t>
            </w:r>
            <w:r w:rsidRPr="0061457A">
              <w:rPr>
                <w:rFonts w:ascii="Times New Roman" w:hAnsi="Times New Roman" w:cs="Times New Roman"/>
                <w:sz w:val="32"/>
                <w:szCs w:val="32"/>
                <w:lang w:val="vi-VN"/>
              </w:rPr>
              <w:t>, Nội dung 2</w:t>
            </w:r>
          </w:p>
        </w:tc>
        <w:tc>
          <w:tcPr>
            <w:tcW w:w="4770" w:type="dxa"/>
          </w:tcPr>
          <w:p w14:paraId="7173E74E" w14:textId="7DA7E467" w:rsidR="0061457A" w:rsidRPr="0061457A" w:rsidRDefault="0061457A" w:rsidP="0061457A">
            <w:pPr>
              <w:pStyle w:val="ItemDescription"/>
              <w:rPr>
                <w:rFonts w:ascii="Times New Roman" w:hAnsi="Times New Roman" w:cs="Times New Roman"/>
                <w:i/>
                <w:iCs/>
                <w:sz w:val="32"/>
                <w:szCs w:val="32"/>
                <w:lang w:val="vi-VN"/>
              </w:rPr>
            </w:pPr>
            <w:r w:rsidRPr="0061457A">
              <w:rPr>
                <w:rFonts w:ascii="Times New Roman" w:hAnsi="Times New Roman" w:cs="Times New Roman"/>
                <w:i/>
                <w:iCs/>
                <w:sz w:val="32"/>
                <w:szCs w:val="32"/>
              </w:rPr>
              <w:t>Các</w:t>
            </w:r>
            <w:r w:rsidRPr="0061457A">
              <w:rPr>
                <w:rFonts w:ascii="Times New Roman" w:hAnsi="Times New Roman" w:cs="Times New Roman"/>
                <w:i/>
                <w:iCs/>
                <w:sz w:val="32"/>
                <w:szCs w:val="32"/>
                <w:lang w:val="vi-VN"/>
              </w:rPr>
              <w:t xml:space="preserve"> bước cài đặt </w:t>
            </w:r>
          </w:p>
        </w:tc>
        <w:tc>
          <w:tcPr>
            <w:tcW w:w="2731" w:type="dxa"/>
          </w:tcPr>
          <w:p w14:paraId="067D927A" w14:textId="6B33B7F0" w:rsidR="0061457A" w:rsidRPr="0061457A" w:rsidRDefault="0061457A" w:rsidP="0061457A">
            <w:pPr>
              <w:pStyle w:val="Location"/>
              <w:rPr>
                <w:rFonts w:ascii="Times New Roman" w:hAnsi="Times New Roman" w:cs="Times New Roman"/>
                <w:sz w:val="32"/>
                <w:szCs w:val="32"/>
              </w:rPr>
            </w:pPr>
            <w:r w:rsidRPr="0061457A">
              <w:rPr>
                <w:rFonts w:ascii="Segoe UI Emoji" w:hAnsi="Segoe UI Emoji" w:cs="Segoe UI Emoji"/>
                <w:b/>
                <w:bCs/>
                <w:sz w:val="32"/>
                <w:szCs w:val="32"/>
              </w:rPr>
              <w:t>✅</w:t>
            </w:r>
            <w:r w:rsidRPr="0061457A">
              <w:rPr>
                <w:rFonts w:ascii="Times New Roman" w:hAnsi="Times New Roman" w:cs="Times New Roman"/>
                <w:sz w:val="32"/>
                <w:szCs w:val="32"/>
              </w:rPr>
              <w:t xml:space="preserve"> </w:t>
            </w:r>
            <w:proofErr w:type="spellStart"/>
            <w:r w:rsidRPr="0061457A">
              <w:rPr>
                <w:rFonts w:ascii="Times New Roman" w:hAnsi="Times New Roman" w:cs="Times New Roman"/>
                <w:sz w:val="32"/>
                <w:szCs w:val="32"/>
              </w:rPr>
              <w:t>Đã</w:t>
            </w:r>
            <w:proofErr w:type="spellEnd"/>
            <w:r w:rsidRPr="0061457A">
              <w:rPr>
                <w:rFonts w:ascii="Times New Roman" w:hAnsi="Times New Roman" w:cs="Times New Roman"/>
                <w:sz w:val="32"/>
                <w:szCs w:val="32"/>
                <w:lang w:val="vi-VN"/>
              </w:rPr>
              <w:t xml:space="preserve"> hoàn thành</w:t>
            </w:r>
          </w:p>
        </w:tc>
      </w:tr>
      <w:tr w:rsidR="0061457A" w:rsidRPr="0061457A" w14:paraId="07270BDA" w14:textId="77777777" w:rsidTr="0061457A">
        <w:trPr>
          <w:trHeight w:val="1080"/>
          <w:jc w:val="center"/>
        </w:trPr>
        <w:tc>
          <w:tcPr>
            <w:tcW w:w="637" w:type="dxa"/>
          </w:tcPr>
          <w:p w14:paraId="48FC4132" w14:textId="77777777" w:rsidR="0061457A" w:rsidRPr="0061457A" w:rsidRDefault="0061457A" w:rsidP="0061457A">
            <w:pPr>
              <w:ind w:left="0"/>
              <w:rPr>
                <w:rFonts w:ascii="Times New Roman" w:hAnsi="Times New Roman" w:cs="Times New Roman"/>
              </w:rPr>
            </w:pPr>
          </w:p>
        </w:tc>
        <w:tc>
          <w:tcPr>
            <w:tcW w:w="2783" w:type="dxa"/>
          </w:tcPr>
          <w:p w14:paraId="105E008C" w14:textId="6CD3BE18" w:rsidR="0061457A" w:rsidRPr="0061457A" w:rsidRDefault="0061457A" w:rsidP="0061457A">
            <w:pPr>
              <w:pStyle w:val="MeetingTimes"/>
              <w:rPr>
                <w:rFonts w:ascii="Times New Roman" w:hAnsi="Times New Roman" w:cs="Times New Roman"/>
                <w:sz w:val="32"/>
                <w:szCs w:val="32"/>
                <w:lang w:val="vi-VN"/>
              </w:rPr>
            </w:pPr>
            <w:r w:rsidRPr="0061457A">
              <w:rPr>
                <w:rFonts w:ascii="Times New Roman" w:hAnsi="Times New Roman" w:cs="Times New Roman"/>
                <w:sz w:val="32"/>
                <w:szCs w:val="32"/>
                <w:lang w:val="vi-VN"/>
              </w:rPr>
              <w:t>3, Nội dung 3</w:t>
            </w:r>
          </w:p>
        </w:tc>
        <w:tc>
          <w:tcPr>
            <w:tcW w:w="4770" w:type="dxa"/>
          </w:tcPr>
          <w:p w14:paraId="0147A520" w14:textId="4C47AFED" w:rsidR="0061457A" w:rsidRPr="0061457A" w:rsidRDefault="0061457A" w:rsidP="0061457A">
            <w:pPr>
              <w:pStyle w:val="ItemDescription"/>
              <w:rPr>
                <w:rFonts w:ascii="Times New Roman" w:hAnsi="Times New Roman" w:cs="Times New Roman"/>
                <w:i/>
                <w:iCs/>
                <w:sz w:val="32"/>
                <w:szCs w:val="32"/>
                <w:lang w:val="vi-VN"/>
              </w:rPr>
            </w:pPr>
            <w:proofErr w:type="spellStart"/>
            <w:r w:rsidRPr="0061457A">
              <w:rPr>
                <w:rFonts w:ascii="Times New Roman" w:hAnsi="Times New Roman" w:cs="Times New Roman"/>
                <w:i/>
                <w:iCs/>
                <w:sz w:val="32"/>
                <w:szCs w:val="32"/>
              </w:rPr>
              <w:t>Thực</w:t>
            </w:r>
            <w:proofErr w:type="spellEnd"/>
            <w:r w:rsidRPr="0061457A">
              <w:rPr>
                <w:rFonts w:ascii="Times New Roman" w:hAnsi="Times New Roman" w:cs="Times New Roman"/>
                <w:i/>
                <w:iCs/>
                <w:sz w:val="32"/>
                <w:szCs w:val="32"/>
                <w:lang w:val="vi-VN"/>
              </w:rPr>
              <w:t xml:space="preserve"> hành </w:t>
            </w:r>
            <w:proofErr w:type="spellStart"/>
            <w:r w:rsidRPr="0061457A">
              <w:rPr>
                <w:rFonts w:ascii="Times New Roman" w:hAnsi="Times New Roman" w:cs="Times New Roman"/>
                <w:i/>
                <w:iCs/>
                <w:sz w:val="32"/>
                <w:szCs w:val="32"/>
                <w:lang w:val="vi-VN"/>
              </w:rPr>
              <w:t>honeypot</w:t>
            </w:r>
            <w:proofErr w:type="spellEnd"/>
            <w:r w:rsidRPr="0061457A">
              <w:rPr>
                <w:rFonts w:ascii="Times New Roman" w:hAnsi="Times New Roman" w:cs="Times New Roman"/>
                <w:i/>
                <w:iCs/>
                <w:sz w:val="32"/>
                <w:szCs w:val="32"/>
                <w:lang w:val="vi-VN"/>
              </w:rPr>
              <w:t xml:space="preserve"> </w:t>
            </w:r>
            <w:proofErr w:type="spellStart"/>
            <w:r w:rsidRPr="0061457A">
              <w:rPr>
                <w:rFonts w:ascii="Times New Roman" w:hAnsi="Times New Roman" w:cs="Times New Roman"/>
                <w:i/>
                <w:iCs/>
                <w:sz w:val="32"/>
                <w:szCs w:val="32"/>
                <w:lang w:val="vi-VN"/>
              </w:rPr>
              <w:t>kippo</w:t>
            </w:r>
            <w:proofErr w:type="spellEnd"/>
            <w:r w:rsidRPr="0061457A">
              <w:rPr>
                <w:rFonts w:ascii="Times New Roman" w:hAnsi="Times New Roman" w:cs="Times New Roman"/>
                <w:i/>
                <w:iCs/>
                <w:sz w:val="32"/>
                <w:szCs w:val="32"/>
                <w:lang w:val="vi-VN"/>
              </w:rPr>
              <w:t xml:space="preserve"> trên </w:t>
            </w:r>
            <w:proofErr w:type="spellStart"/>
            <w:r w:rsidRPr="0061457A">
              <w:rPr>
                <w:rFonts w:ascii="Times New Roman" w:hAnsi="Times New Roman" w:cs="Times New Roman"/>
                <w:i/>
                <w:iCs/>
                <w:sz w:val="32"/>
                <w:szCs w:val="32"/>
                <w:lang w:val="vi-VN"/>
              </w:rPr>
              <w:t>honeydrive</w:t>
            </w:r>
            <w:proofErr w:type="spellEnd"/>
          </w:p>
        </w:tc>
        <w:tc>
          <w:tcPr>
            <w:tcW w:w="2731" w:type="dxa"/>
          </w:tcPr>
          <w:p w14:paraId="34965AD2" w14:textId="1E55EF44" w:rsidR="0061457A" w:rsidRPr="0061457A" w:rsidRDefault="0061457A" w:rsidP="0061457A">
            <w:pPr>
              <w:pStyle w:val="Location"/>
              <w:rPr>
                <w:rFonts w:ascii="Times New Roman" w:hAnsi="Times New Roman" w:cs="Times New Roman"/>
                <w:sz w:val="32"/>
                <w:szCs w:val="32"/>
              </w:rPr>
            </w:pPr>
            <w:r w:rsidRPr="0061457A">
              <w:rPr>
                <w:rFonts w:ascii="Segoe UI Emoji" w:hAnsi="Segoe UI Emoji" w:cs="Segoe UI Emoji"/>
                <w:b/>
                <w:bCs/>
                <w:sz w:val="32"/>
                <w:szCs w:val="32"/>
              </w:rPr>
              <w:t>✅</w:t>
            </w:r>
            <w:r w:rsidRPr="0061457A">
              <w:rPr>
                <w:rFonts w:ascii="Times New Roman" w:hAnsi="Times New Roman" w:cs="Times New Roman"/>
                <w:sz w:val="32"/>
                <w:szCs w:val="32"/>
              </w:rPr>
              <w:t xml:space="preserve"> </w:t>
            </w:r>
            <w:proofErr w:type="spellStart"/>
            <w:r w:rsidRPr="0061457A">
              <w:rPr>
                <w:rFonts w:ascii="Times New Roman" w:hAnsi="Times New Roman" w:cs="Times New Roman"/>
                <w:sz w:val="32"/>
                <w:szCs w:val="32"/>
              </w:rPr>
              <w:t>Đã</w:t>
            </w:r>
            <w:proofErr w:type="spellEnd"/>
            <w:r w:rsidRPr="0061457A">
              <w:rPr>
                <w:rFonts w:ascii="Times New Roman" w:hAnsi="Times New Roman" w:cs="Times New Roman"/>
                <w:sz w:val="32"/>
                <w:szCs w:val="32"/>
                <w:lang w:val="vi-VN"/>
              </w:rPr>
              <w:t xml:space="preserve"> hoàn thành</w:t>
            </w:r>
          </w:p>
        </w:tc>
      </w:tr>
    </w:tbl>
    <w:p w14:paraId="3BB1DFAF" w14:textId="18E8F6FC" w:rsidR="00A66B18" w:rsidRDefault="0061457A" w:rsidP="0061457A">
      <w:pPr>
        <w:ind w:left="0"/>
        <w:rPr>
          <w:rFonts w:ascii="Times New Roman" w:hAnsi="Times New Roman" w:cs="Times New Roman"/>
          <w:b/>
          <w:bCs/>
          <w:sz w:val="28"/>
          <w:szCs w:val="28"/>
          <w:lang w:val="vi-VN"/>
        </w:rPr>
      </w:pPr>
      <w:r>
        <w:rPr>
          <w:rFonts w:ascii="Times New Roman" w:hAnsi="Times New Roman" w:cs="Times New Roman"/>
          <w:lang w:val="vi-VN"/>
        </w:rPr>
        <w:t xml:space="preserve">         </w:t>
      </w:r>
      <w:r w:rsidRPr="0061457A">
        <w:rPr>
          <w:rFonts w:ascii="Times New Roman" w:hAnsi="Times New Roman" w:cs="Times New Roman"/>
          <w:b/>
          <w:bCs/>
          <w:sz w:val="28"/>
          <w:szCs w:val="28"/>
          <w:lang w:val="vi-VN"/>
        </w:rPr>
        <w:t>Mô hình cài đặt</w:t>
      </w:r>
      <w:r w:rsidR="000124E1">
        <w:rPr>
          <w:noProof/>
        </w:rPr>
        <w:drawing>
          <wp:inline distT="0" distB="0" distL="0" distR="0" wp14:anchorId="0A517858" wp14:editId="60CC2874">
            <wp:extent cx="6858000" cy="2877185"/>
            <wp:effectExtent l="0" t="0" r="0" b="0"/>
            <wp:docPr id="3398192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19242" name="Picture 1" descr="A screen 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877185"/>
                    </a:xfrm>
                    <a:prstGeom prst="rect">
                      <a:avLst/>
                    </a:prstGeom>
                    <a:noFill/>
                    <a:ln>
                      <a:noFill/>
                    </a:ln>
                  </pic:spPr>
                </pic:pic>
              </a:graphicData>
            </a:graphic>
          </wp:inline>
        </w:drawing>
      </w:r>
    </w:p>
    <w:p w14:paraId="08BCAC91" w14:textId="5A485885" w:rsidR="000124E1" w:rsidRDefault="000124E1" w:rsidP="0061457A">
      <w:pPr>
        <w:ind w:left="0"/>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ab/>
        <w:t>A, Chuẩn bị</w:t>
      </w:r>
    </w:p>
    <w:p w14:paraId="49D1F4C9" w14:textId="017FCBC6" w:rsidR="000124E1" w:rsidRPr="000124E1" w:rsidRDefault="000124E1" w:rsidP="000124E1">
      <w:pPr>
        <w:pStyle w:val="ListParagraph"/>
        <w:numPr>
          <w:ilvl w:val="1"/>
          <w:numId w:val="2"/>
        </w:numPr>
        <w:rPr>
          <w:rFonts w:ascii="Times New Roman" w:hAnsi="Times New Roman" w:cs="Times New Roman"/>
          <w:sz w:val="28"/>
          <w:szCs w:val="28"/>
          <w:lang w:val="vi-VN"/>
        </w:rPr>
      </w:pPr>
      <w:r w:rsidRPr="000124E1">
        <w:rPr>
          <w:rFonts w:ascii="Times New Roman" w:hAnsi="Times New Roman" w:cs="Times New Roman"/>
          <w:sz w:val="28"/>
          <w:szCs w:val="28"/>
          <w:lang w:val="vi-VN"/>
        </w:rPr>
        <w:t xml:space="preserve">1 máy ảo </w:t>
      </w:r>
      <w:proofErr w:type="spellStart"/>
      <w:r w:rsidRPr="000124E1">
        <w:rPr>
          <w:rFonts w:ascii="Times New Roman" w:hAnsi="Times New Roman" w:cs="Times New Roman"/>
          <w:sz w:val="28"/>
          <w:szCs w:val="28"/>
          <w:lang w:val="vi-VN"/>
        </w:rPr>
        <w:t>kali</w:t>
      </w:r>
      <w:proofErr w:type="spellEnd"/>
      <w:r w:rsidRPr="000124E1">
        <w:rPr>
          <w:rFonts w:ascii="Times New Roman" w:hAnsi="Times New Roman" w:cs="Times New Roman"/>
          <w:sz w:val="28"/>
          <w:szCs w:val="28"/>
          <w:lang w:val="vi-VN"/>
        </w:rPr>
        <w:t xml:space="preserve"> làm nhiệm vụ tấn công</w:t>
      </w:r>
    </w:p>
    <w:p w14:paraId="2D73296C" w14:textId="002D65AE" w:rsidR="000124E1" w:rsidRPr="000124E1" w:rsidRDefault="000124E1" w:rsidP="000124E1">
      <w:pPr>
        <w:pStyle w:val="ListParagraph"/>
        <w:numPr>
          <w:ilvl w:val="1"/>
          <w:numId w:val="2"/>
        </w:numPr>
        <w:rPr>
          <w:rFonts w:ascii="Times New Roman" w:hAnsi="Times New Roman" w:cs="Times New Roman"/>
          <w:sz w:val="28"/>
          <w:szCs w:val="28"/>
          <w:lang w:val="vi-VN"/>
        </w:rPr>
      </w:pPr>
      <w:r w:rsidRPr="000124E1">
        <w:rPr>
          <w:rFonts w:ascii="Times New Roman" w:hAnsi="Times New Roman" w:cs="Times New Roman"/>
          <w:sz w:val="28"/>
          <w:szCs w:val="28"/>
          <w:lang w:val="vi-VN"/>
        </w:rPr>
        <w:t xml:space="preserve">1 máy ảo </w:t>
      </w:r>
      <w:proofErr w:type="spellStart"/>
      <w:r w:rsidRPr="000124E1">
        <w:rPr>
          <w:rFonts w:ascii="Times New Roman" w:hAnsi="Times New Roman" w:cs="Times New Roman"/>
          <w:sz w:val="28"/>
          <w:szCs w:val="28"/>
          <w:lang w:val="vi-VN"/>
        </w:rPr>
        <w:t>Honeydrive</w:t>
      </w:r>
      <w:proofErr w:type="spellEnd"/>
      <w:r w:rsidRPr="000124E1">
        <w:rPr>
          <w:rFonts w:ascii="Times New Roman" w:hAnsi="Times New Roman" w:cs="Times New Roman"/>
          <w:sz w:val="28"/>
          <w:szCs w:val="28"/>
          <w:lang w:val="vi-VN"/>
        </w:rPr>
        <w:t xml:space="preserve"> là nơi bị tấn công</w:t>
      </w:r>
    </w:p>
    <w:p w14:paraId="4E0A7697" w14:textId="3C10D392" w:rsidR="000124E1" w:rsidRPr="000124E1" w:rsidRDefault="000124E1" w:rsidP="000124E1">
      <w:pPr>
        <w:pStyle w:val="ListParagraph"/>
        <w:numPr>
          <w:ilvl w:val="1"/>
          <w:numId w:val="2"/>
        </w:numPr>
        <w:rPr>
          <w:rFonts w:ascii="Times New Roman" w:hAnsi="Times New Roman" w:cs="Times New Roman"/>
          <w:sz w:val="28"/>
          <w:szCs w:val="28"/>
          <w:lang w:val="vi-VN"/>
        </w:rPr>
      </w:pPr>
      <w:r w:rsidRPr="000124E1">
        <w:rPr>
          <w:rFonts w:ascii="Times New Roman" w:hAnsi="Times New Roman" w:cs="Times New Roman"/>
          <w:sz w:val="28"/>
          <w:szCs w:val="28"/>
          <w:lang w:val="vi-VN"/>
        </w:rPr>
        <w:t xml:space="preserve">1 máy vật lý chạy trình duyệt </w:t>
      </w:r>
      <w:proofErr w:type="spellStart"/>
      <w:r w:rsidRPr="000124E1">
        <w:rPr>
          <w:rFonts w:ascii="Times New Roman" w:hAnsi="Times New Roman" w:cs="Times New Roman"/>
          <w:sz w:val="28"/>
          <w:szCs w:val="28"/>
          <w:lang w:val="vi-VN"/>
        </w:rPr>
        <w:t>web</w:t>
      </w:r>
      <w:proofErr w:type="spellEnd"/>
      <w:r w:rsidRPr="000124E1">
        <w:rPr>
          <w:rFonts w:ascii="Times New Roman" w:hAnsi="Times New Roman" w:cs="Times New Roman"/>
          <w:sz w:val="28"/>
          <w:szCs w:val="28"/>
          <w:lang w:val="vi-VN"/>
        </w:rPr>
        <w:t xml:space="preserve"> bất kì, ở mình </w:t>
      </w:r>
      <w:proofErr w:type="spellStart"/>
      <w:r w:rsidRPr="000124E1">
        <w:rPr>
          <w:rFonts w:ascii="Times New Roman" w:hAnsi="Times New Roman" w:cs="Times New Roman"/>
          <w:sz w:val="28"/>
          <w:szCs w:val="28"/>
          <w:lang w:val="vi-VN"/>
        </w:rPr>
        <w:t>mình</w:t>
      </w:r>
      <w:proofErr w:type="spellEnd"/>
      <w:r w:rsidRPr="000124E1">
        <w:rPr>
          <w:rFonts w:ascii="Times New Roman" w:hAnsi="Times New Roman" w:cs="Times New Roman"/>
          <w:sz w:val="28"/>
          <w:szCs w:val="28"/>
          <w:lang w:val="vi-VN"/>
        </w:rPr>
        <w:t xml:space="preserve"> chạy trên </w:t>
      </w:r>
      <w:proofErr w:type="spellStart"/>
      <w:r w:rsidRPr="000124E1">
        <w:rPr>
          <w:rFonts w:ascii="Times New Roman" w:hAnsi="Times New Roman" w:cs="Times New Roman"/>
          <w:sz w:val="28"/>
          <w:szCs w:val="28"/>
          <w:lang w:val="vi-VN"/>
        </w:rPr>
        <w:t>chrome</w:t>
      </w:r>
      <w:proofErr w:type="spellEnd"/>
      <w:r w:rsidRPr="000124E1">
        <w:rPr>
          <w:rFonts w:ascii="Times New Roman" w:hAnsi="Times New Roman" w:cs="Times New Roman"/>
          <w:sz w:val="28"/>
          <w:szCs w:val="28"/>
          <w:lang w:val="vi-VN"/>
        </w:rPr>
        <w:t xml:space="preserve">, để theo dõi các tấn công vào máy ảo </w:t>
      </w:r>
      <w:proofErr w:type="spellStart"/>
      <w:r w:rsidRPr="000124E1">
        <w:rPr>
          <w:rFonts w:ascii="Times New Roman" w:hAnsi="Times New Roman" w:cs="Times New Roman"/>
          <w:sz w:val="28"/>
          <w:szCs w:val="28"/>
          <w:lang w:val="vi-VN"/>
        </w:rPr>
        <w:t>honeydrive</w:t>
      </w:r>
      <w:proofErr w:type="spellEnd"/>
    </w:p>
    <w:p w14:paraId="6BE096D4" w14:textId="421A1D31" w:rsidR="000124E1" w:rsidRPr="000124E1" w:rsidRDefault="000124E1" w:rsidP="0061457A">
      <w:pPr>
        <w:ind w:left="0"/>
        <w:rPr>
          <w:rFonts w:ascii="Times New Roman" w:hAnsi="Times New Roman" w:cs="Times New Roman"/>
          <w:b/>
          <w:bCs/>
          <w:sz w:val="28"/>
          <w:szCs w:val="28"/>
          <w:lang w:val="vi-VN"/>
        </w:rPr>
      </w:pPr>
      <w:r>
        <w:rPr>
          <w:rFonts w:ascii="Times New Roman" w:hAnsi="Times New Roman" w:cs="Times New Roman"/>
          <w:sz w:val="28"/>
          <w:szCs w:val="28"/>
          <w:lang w:val="vi-VN"/>
        </w:rPr>
        <w:tab/>
      </w:r>
      <w:r w:rsidRPr="000124E1">
        <w:rPr>
          <w:rFonts w:ascii="Times New Roman" w:hAnsi="Times New Roman" w:cs="Times New Roman"/>
          <w:b/>
          <w:bCs/>
          <w:sz w:val="28"/>
          <w:szCs w:val="28"/>
          <w:lang w:val="vi-VN"/>
        </w:rPr>
        <w:t>B, Thực hành nội dung</w:t>
      </w:r>
    </w:p>
    <w:p w14:paraId="3F21547A" w14:textId="39D8BF66" w:rsidR="000124E1" w:rsidRPr="000124E1" w:rsidRDefault="000124E1" w:rsidP="0061457A">
      <w:pPr>
        <w:ind w:left="0"/>
        <w:rPr>
          <w:rFonts w:ascii="Times New Roman" w:hAnsi="Times New Roman" w:cs="Times New Roman"/>
          <w:i/>
          <w:iCs/>
          <w:sz w:val="28"/>
          <w:szCs w:val="28"/>
          <w:lang w:val="vi-VN"/>
        </w:rPr>
      </w:pPr>
      <w:r>
        <w:rPr>
          <w:rFonts w:ascii="Times New Roman" w:hAnsi="Times New Roman" w:cs="Times New Roman"/>
          <w:sz w:val="28"/>
          <w:szCs w:val="28"/>
          <w:lang w:val="vi-VN"/>
        </w:rPr>
        <w:tab/>
      </w:r>
      <w:r w:rsidRPr="000124E1">
        <w:rPr>
          <w:rFonts w:ascii="Times New Roman" w:hAnsi="Times New Roman" w:cs="Times New Roman"/>
          <w:i/>
          <w:iCs/>
          <w:sz w:val="28"/>
          <w:szCs w:val="28"/>
          <w:lang w:val="vi-VN"/>
        </w:rPr>
        <w:t>1, Nội dung 1: Thiết lập các máy ảo</w:t>
      </w:r>
    </w:p>
    <w:p w14:paraId="2EB4DF11" w14:textId="77777777" w:rsidR="000124E1" w:rsidRDefault="000124E1"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a, Trên máy </w:t>
      </w:r>
      <w:proofErr w:type="spellStart"/>
      <w:r>
        <w:rPr>
          <w:rFonts w:ascii="Times New Roman" w:hAnsi="Times New Roman" w:cs="Times New Roman"/>
          <w:sz w:val="28"/>
          <w:szCs w:val="28"/>
          <w:lang w:val="vi-VN"/>
        </w:rPr>
        <w:t>kali</w:t>
      </w:r>
      <w:proofErr w:type="spellEnd"/>
      <w:r>
        <w:rPr>
          <w:rFonts w:ascii="Times New Roman" w:hAnsi="Times New Roman" w:cs="Times New Roman"/>
          <w:sz w:val="28"/>
          <w:szCs w:val="28"/>
          <w:lang w:val="vi-VN"/>
        </w:rPr>
        <w:t xml:space="preserve"> </w:t>
      </w:r>
    </w:p>
    <w:p w14:paraId="7F3D1B91" w14:textId="297C9BD2" w:rsidR="000124E1" w:rsidRDefault="000124E1"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Cấu hình IP cho máy như sau</w:t>
      </w:r>
      <w:r w:rsidRPr="000124E1">
        <w:rPr>
          <w:rFonts w:ascii="Times New Roman" w:hAnsi="Times New Roman" w:cs="Times New Roman"/>
          <w:noProof/>
          <w:sz w:val="28"/>
          <w:szCs w:val="28"/>
          <w:lang w:val="vi-VN"/>
        </w:rPr>
        <w:drawing>
          <wp:inline distT="0" distB="0" distL="0" distR="0" wp14:anchorId="14185D0C" wp14:editId="458AE8DB">
            <wp:extent cx="4350327" cy="2625502"/>
            <wp:effectExtent l="0" t="0" r="0" b="3810"/>
            <wp:docPr id="6754750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5015"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5527" cy="2634675"/>
                    </a:xfrm>
                    <a:prstGeom prst="rect">
                      <a:avLst/>
                    </a:prstGeom>
                    <a:noFill/>
                    <a:ln>
                      <a:noFill/>
                    </a:ln>
                  </pic:spPr>
                </pic:pic>
              </a:graphicData>
            </a:graphic>
          </wp:inline>
        </w:drawing>
      </w:r>
      <w:r>
        <w:rPr>
          <w:rFonts w:ascii="Times New Roman" w:hAnsi="Times New Roman" w:cs="Times New Roman"/>
          <w:sz w:val="28"/>
          <w:szCs w:val="28"/>
          <w:lang w:val="vi-VN"/>
        </w:rPr>
        <w:tab/>
      </w:r>
    </w:p>
    <w:p w14:paraId="4A97E3FA" w14:textId="6BFD552E" w:rsidR="000124E1"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Kiểm tra </w:t>
      </w:r>
      <w:proofErr w:type="spellStart"/>
      <w:r>
        <w:rPr>
          <w:rFonts w:ascii="Times New Roman" w:hAnsi="Times New Roman" w:cs="Times New Roman"/>
          <w:sz w:val="28"/>
          <w:szCs w:val="28"/>
          <w:lang w:val="vi-VN"/>
        </w:rPr>
        <w:t>ping</w:t>
      </w:r>
      <w:proofErr w:type="spellEnd"/>
      <w:r>
        <w:rPr>
          <w:rFonts w:ascii="Times New Roman" w:hAnsi="Times New Roman" w:cs="Times New Roman"/>
          <w:sz w:val="28"/>
          <w:szCs w:val="28"/>
          <w:lang w:val="vi-VN"/>
        </w:rPr>
        <w:t xml:space="preserve"> đến máy </w:t>
      </w:r>
      <w:proofErr w:type="spellStart"/>
      <w:r>
        <w:rPr>
          <w:rFonts w:ascii="Times New Roman" w:hAnsi="Times New Roman" w:cs="Times New Roman"/>
          <w:sz w:val="28"/>
          <w:szCs w:val="28"/>
          <w:lang w:val="vi-VN"/>
        </w:rPr>
        <w:t>honeydrive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internet</w:t>
      </w:r>
      <w:proofErr w:type="spellEnd"/>
      <w:r w:rsidRPr="008F7040">
        <w:rPr>
          <w:rFonts w:ascii="Times New Roman" w:hAnsi="Times New Roman" w:cs="Times New Roman"/>
          <w:noProof/>
          <w:sz w:val="28"/>
          <w:szCs w:val="28"/>
          <w:lang w:val="vi-VN"/>
        </w:rPr>
        <w:drawing>
          <wp:inline distT="0" distB="0" distL="0" distR="0" wp14:anchorId="599A026B" wp14:editId="1025D6EA">
            <wp:extent cx="4170218" cy="3037624"/>
            <wp:effectExtent l="0" t="0" r="1905" b="0"/>
            <wp:docPr id="37128894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88943" name="Picture 3" descr="A screenshot of a computer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4503" cy="3055313"/>
                    </a:xfrm>
                    <a:prstGeom prst="rect">
                      <a:avLst/>
                    </a:prstGeom>
                    <a:noFill/>
                    <a:ln>
                      <a:noFill/>
                    </a:ln>
                  </pic:spPr>
                </pic:pic>
              </a:graphicData>
            </a:graphic>
          </wp:inline>
        </w:drawing>
      </w:r>
    </w:p>
    <w:p w14:paraId="1FF08A85" w14:textId="2DF931FF"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b, Trên máy </w:t>
      </w:r>
      <w:proofErr w:type="spellStart"/>
      <w:r>
        <w:rPr>
          <w:rFonts w:ascii="Times New Roman" w:hAnsi="Times New Roman" w:cs="Times New Roman"/>
          <w:sz w:val="28"/>
          <w:szCs w:val="28"/>
          <w:lang w:val="vi-VN"/>
        </w:rPr>
        <w:t>honeydrive</w:t>
      </w:r>
      <w:proofErr w:type="spellEnd"/>
    </w:p>
    <w:p w14:paraId="2F5C7FF6" w14:textId="3B58BF65"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Cấu hình IP như sau</w:t>
      </w:r>
      <w:r w:rsidRPr="008F7040">
        <w:rPr>
          <w:rFonts w:ascii="Times New Roman" w:hAnsi="Times New Roman" w:cs="Times New Roman"/>
          <w:noProof/>
          <w:sz w:val="28"/>
          <w:szCs w:val="28"/>
          <w:lang w:val="vi-VN"/>
        </w:rPr>
        <w:drawing>
          <wp:inline distT="0" distB="0" distL="0" distR="0" wp14:anchorId="17D651B5" wp14:editId="5A17B913">
            <wp:extent cx="4810812" cy="3643746"/>
            <wp:effectExtent l="0" t="0" r="8890" b="0"/>
            <wp:docPr id="100352892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8923"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7410" cy="3648743"/>
                    </a:xfrm>
                    <a:prstGeom prst="rect">
                      <a:avLst/>
                    </a:prstGeom>
                    <a:noFill/>
                    <a:ln>
                      <a:noFill/>
                    </a:ln>
                  </pic:spPr>
                </pic:pic>
              </a:graphicData>
            </a:graphic>
          </wp:inline>
        </w:drawing>
      </w:r>
    </w:p>
    <w:p w14:paraId="0C6CCAF7" w14:textId="17A6E7EC"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Kiểm tra </w:t>
      </w:r>
      <w:proofErr w:type="spellStart"/>
      <w:r>
        <w:rPr>
          <w:rFonts w:ascii="Times New Roman" w:hAnsi="Times New Roman" w:cs="Times New Roman"/>
          <w:sz w:val="28"/>
          <w:szCs w:val="28"/>
          <w:lang w:val="vi-VN"/>
        </w:rPr>
        <w:t>ping</w:t>
      </w:r>
      <w:proofErr w:type="spellEnd"/>
      <w:r>
        <w:rPr>
          <w:rFonts w:ascii="Times New Roman" w:hAnsi="Times New Roman" w:cs="Times New Roman"/>
          <w:sz w:val="28"/>
          <w:szCs w:val="28"/>
          <w:lang w:val="vi-VN"/>
        </w:rPr>
        <w:t>, thành công</w:t>
      </w:r>
      <w:r w:rsidRPr="008F7040">
        <w:rPr>
          <w:rFonts w:ascii="Times New Roman" w:hAnsi="Times New Roman" w:cs="Times New Roman"/>
          <w:noProof/>
          <w:sz w:val="28"/>
          <w:szCs w:val="28"/>
          <w:lang w:val="vi-VN"/>
        </w:rPr>
        <w:drawing>
          <wp:inline distT="0" distB="0" distL="0" distR="0" wp14:anchorId="47B4C139" wp14:editId="2093E70C">
            <wp:extent cx="5936673" cy="3947338"/>
            <wp:effectExtent l="0" t="0" r="6985" b="0"/>
            <wp:docPr id="2290331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3150"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8882" cy="3948807"/>
                    </a:xfrm>
                    <a:prstGeom prst="rect">
                      <a:avLst/>
                    </a:prstGeom>
                    <a:noFill/>
                    <a:ln>
                      <a:noFill/>
                    </a:ln>
                  </pic:spPr>
                </pic:pic>
              </a:graphicData>
            </a:graphic>
          </wp:inline>
        </w:drawing>
      </w:r>
    </w:p>
    <w:p w14:paraId="3715ACF9" w14:textId="77777777" w:rsidR="008F7040" w:rsidRDefault="008F7040" w:rsidP="0061457A">
      <w:pPr>
        <w:ind w:left="0"/>
        <w:rPr>
          <w:rFonts w:ascii="Times New Roman" w:hAnsi="Times New Roman" w:cs="Times New Roman"/>
          <w:sz w:val="28"/>
          <w:szCs w:val="28"/>
          <w:lang w:val="vi-VN"/>
        </w:rPr>
      </w:pPr>
    </w:p>
    <w:p w14:paraId="32A46987" w14:textId="77777777"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Ở giao diện chính của </w:t>
      </w:r>
      <w:proofErr w:type="spellStart"/>
      <w:r>
        <w:rPr>
          <w:rFonts w:ascii="Times New Roman" w:hAnsi="Times New Roman" w:cs="Times New Roman"/>
          <w:sz w:val="28"/>
          <w:szCs w:val="28"/>
          <w:lang w:val="vi-VN"/>
        </w:rPr>
        <w:t>honeydrive</w:t>
      </w:r>
      <w:proofErr w:type="spellEnd"/>
      <w:r>
        <w:rPr>
          <w:rFonts w:ascii="Times New Roman" w:hAnsi="Times New Roman" w:cs="Times New Roman"/>
          <w:sz w:val="28"/>
          <w:szCs w:val="28"/>
          <w:lang w:val="vi-VN"/>
        </w:rPr>
        <w:t xml:space="preserve">, sẽ thấy thư mục </w:t>
      </w:r>
      <w:proofErr w:type="spellStart"/>
      <w:r>
        <w:rPr>
          <w:rFonts w:ascii="Times New Roman" w:hAnsi="Times New Roman" w:cs="Times New Roman"/>
          <w:sz w:val="28"/>
          <w:szCs w:val="28"/>
          <w:lang w:val="vi-VN"/>
        </w:rPr>
        <w:t>readme</w:t>
      </w:r>
      <w:proofErr w:type="spellEnd"/>
      <w:r>
        <w:rPr>
          <w:rFonts w:ascii="Times New Roman" w:hAnsi="Times New Roman" w:cs="Times New Roman"/>
          <w:sz w:val="28"/>
          <w:szCs w:val="28"/>
          <w:lang w:val="vi-VN"/>
        </w:rPr>
        <w:t xml:space="preserve">, đây là thư mục chứa các thông tin ta cần như: </w:t>
      </w:r>
      <w:proofErr w:type="spellStart"/>
      <w:r>
        <w:rPr>
          <w:rFonts w:ascii="Times New Roman" w:hAnsi="Times New Roman" w:cs="Times New Roman"/>
          <w:sz w:val="28"/>
          <w:szCs w:val="28"/>
          <w:lang w:val="vi-VN"/>
        </w:rPr>
        <w:t>hostname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password</w:t>
      </w:r>
      <w:proofErr w:type="spellEnd"/>
      <w:r>
        <w:rPr>
          <w:rFonts w:ascii="Times New Roman" w:hAnsi="Times New Roman" w:cs="Times New Roman"/>
          <w:sz w:val="28"/>
          <w:szCs w:val="28"/>
          <w:lang w:val="vi-VN"/>
        </w:rPr>
        <w:t xml:space="preserve"> của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hay nơi lưu trữ các </w:t>
      </w:r>
      <w:proofErr w:type="spellStart"/>
      <w:r>
        <w:rPr>
          <w:rFonts w:ascii="Times New Roman" w:hAnsi="Times New Roman" w:cs="Times New Roman"/>
          <w:sz w:val="28"/>
          <w:szCs w:val="28"/>
          <w:lang w:val="vi-VN"/>
        </w:rPr>
        <w:t>honeypot</w:t>
      </w:r>
      <w:proofErr w:type="spellEnd"/>
      <w:r>
        <w:rPr>
          <w:rFonts w:ascii="Times New Roman" w:hAnsi="Times New Roman" w:cs="Times New Roman"/>
          <w:sz w:val="28"/>
          <w:szCs w:val="28"/>
          <w:lang w:val="vi-VN"/>
        </w:rPr>
        <w:t xml:space="preserve">, trong đó có </w:t>
      </w:r>
      <w:proofErr w:type="spellStart"/>
      <w:r>
        <w:rPr>
          <w:rFonts w:ascii="Times New Roman" w:hAnsi="Times New Roman" w:cs="Times New Roman"/>
          <w:sz w:val="28"/>
          <w:szCs w:val="28"/>
          <w:lang w:val="vi-VN"/>
        </w:rPr>
        <w:t>honey</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pot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kippo</w:t>
      </w:r>
      <w:proofErr w:type="spellEnd"/>
    </w:p>
    <w:p w14:paraId="00BEB81B" w14:textId="5A1D5721" w:rsidR="008F7040" w:rsidRDefault="008F7040" w:rsidP="0061457A">
      <w:pPr>
        <w:ind w:left="0"/>
        <w:rPr>
          <w:rFonts w:ascii="Times New Roman" w:hAnsi="Times New Roman" w:cs="Times New Roman"/>
          <w:sz w:val="28"/>
          <w:szCs w:val="28"/>
          <w:lang w:val="vi-VN"/>
        </w:rPr>
      </w:pPr>
      <w:r w:rsidRPr="008F7040">
        <w:rPr>
          <w:rFonts w:ascii="Times New Roman" w:hAnsi="Times New Roman" w:cs="Times New Roman"/>
          <w:noProof/>
          <w:sz w:val="28"/>
          <w:szCs w:val="28"/>
          <w:lang w:val="vi-VN"/>
        </w:rPr>
        <w:drawing>
          <wp:inline distT="0" distB="0" distL="0" distR="0" wp14:anchorId="03CC7FFE" wp14:editId="32BF320D">
            <wp:extent cx="3096491" cy="2276660"/>
            <wp:effectExtent l="0" t="0" r="8890" b="9525"/>
            <wp:docPr id="1465397833"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7833" name="Picture 6"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8522" cy="2278153"/>
                    </a:xfrm>
                    <a:prstGeom prst="rect">
                      <a:avLst/>
                    </a:prstGeom>
                    <a:noFill/>
                    <a:ln>
                      <a:noFill/>
                    </a:ln>
                  </pic:spPr>
                </pic:pic>
              </a:graphicData>
            </a:graphic>
          </wp:inline>
        </w:drawing>
      </w:r>
    </w:p>
    <w:p w14:paraId="56E6B164" w14:textId="5B20AD7B" w:rsidR="008F7040" w:rsidRDefault="008F7040" w:rsidP="0061457A">
      <w:pPr>
        <w:ind w:left="0"/>
        <w:rPr>
          <w:rFonts w:ascii="Times New Roman" w:hAnsi="Times New Roman" w:cs="Times New Roman"/>
          <w:sz w:val="28"/>
          <w:szCs w:val="28"/>
          <w:lang w:val="vi-VN"/>
        </w:rPr>
      </w:pPr>
      <w:r w:rsidRPr="008F7040">
        <w:rPr>
          <w:rFonts w:ascii="Times New Roman" w:hAnsi="Times New Roman" w:cs="Times New Roman"/>
          <w:noProof/>
          <w:sz w:val="28"/>
          <w:szCs w:val="28"/>
          <w:lang w:val="vi-VN"/>
        </w:rPr>
        <w:drawing>
          <wp:inline distT="0" distB="0" distL="0" distR="0" wp14:anchorId="5C7F3861" wp14:editId="2BD3CD8B">
            <wp:extent cx="6858000" cy="618490"/>
            <wp:effectExtent l="0" t="0" r="0" b="0"/>
            <wp:docPr id="9799030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618490"/>
                    </a:xfrm>
                    <a:prstGeom prst="rect">
                      <a:avLst/>
                    </a:prstGeom>
                    <a:noFill/>
                    <a:ln>
                      <a:noFill/>
                    </a:ln>
                  </pic:spPr>
                </pic:pic>
              </a:graphicData>
            </a:graphic>
          </wp:inline>
        </w:drawing>
      </w:r>
    </w:p>
    <w:p w14:paraId="2C3A14AE" w14:textId="2CFF845D" w:rsidR="008F7040" w:rsidRDefault="008F7040" w:rsidP="0061457A">
      <w:pPr>
        <w:ind w:left="0"/>
        <w:rPr>
          <w:rFonts w:ascii="Times New Roman" w:hAnsi="Times New Roman" w:cs="Times New Roman"/>
          <w:sz w:val="28"/>
          <w:szCs w:val="28"/>
          <w:lang w:val="vi-VN"/>
        </w:rPr>
      </w:pPr>
      <w:r w:rsidRPr="008F7040">
        <w:rPr>
          <w:rFonts w:ascii="Times New Roman" w:hAnsi="Times New Roman" w:cs="Times New Roman"/>
          <w:noProof/>
          <w:sz w:val="28"/>
          <w:szCs w:val="28"/>
          <w:lang w:val="vi-VN"/>
        </w:rPr>
        <w:drawing>
          <wp:inline distT="0" distB="0" distL="0" distR="0" wp14:anchorId="0EE28634" wp14:editId="0889E28C">
            <wp:extent cx="6858000" cy="1521460"/>
            <wp:effectExtent l="0" t="0" r="0" b="2540"/>
            <wp:docPr id="744866297"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66297" name="Picture 8" descr="A screen 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1521460"/>
                    </a:xfrm>
                    <a:prstGeom prst="rect">
                      <a:avLst/>
                    </a:prstGeom>
                    <a:noFill/>
                    <a:ln>
                      <a:noFill/>
                    </a:ln>
                  </pic:spPr>
                </pic:pic>
              </a:graphicData>
            </a:graphic>
          </wp:inline>
        </w:drawing>
      </w:r>
    </w:p>
    <w:p w14:paraId="14CA96F8" w14:textId="6DDC3D84"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t xml:space="preserve">2, Nội dung 2: Các bước cài đặt </w:t>
      </w:r>
      <w:proofErr w:type="spellStart"/>
      <w:r>
        <w:rPr>
          <w:rFonts w:ascii="Times New Roman" w:hAnsi="Times New Roman" w:cs="Times New Roman"/>
          <w:sz w:val="28"/>
          <w:szCs w:val="28"/>
          <w:lang w:val="vi-VN"/>
        </w:rPr>
        <w:t>kippo</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honeypot</w:t>
      </w:r>
      <w:proofErr w:type="spellEnd"/>
    </w:p>
    <w:p w14:paraId="2FB4D352" w14:textId="595E6DBD" w:rsidR="008F7040" w:rsidRDefault="008F7040" w:rsidP="0061457A">
      <w:pPr>
        <w:ind w:left="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Đầu tiên, mở đường dẫn dưới để chạy </w:t>
      </w:r>
      <w:proofErr w:type="spellStart"/>
      <w:r>
        <w:rPr>
          <w:rFonts w:ascii="Times New Roman" w:hAnsi="Times New Roman" w:cs="Times New Roman"/>
          <w:sz w:val="28"/>
          <w:szCs w:val="28"/>
          <w:lang w:val="vi-VN"/>
        </w:rPr>
        <w:t>honeypot</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kippo</w:t>
      </w:r>
      <w:proofErr w:type="spellEnd"/>
      <w:r>
        <w:rPr>
          <w:rFonts w:ascii="Times New Roman" w:hAnsi="Times New Roman" w:cs="Times New Roman"/>
          <w:sz w:val="28"/>
          <w:szCs w:val="28"/>
          <w:lang w:val="vi-VN"/>
        </w:rPr>
        <w:t xml:space="preserve"> (lưu ý không chạy với quyền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nếu không máy sẽ báo lỗi)</w:t>
      </w:r>
      <w:r w:rsidRPr="008F704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8F7040">
        <w:rPr>
          <w:rFonts w:ascii="Times New Roman" w:hAnsi="Times New Roman" w:cs="Times New Roman"/>
          <w:noProof/>
          <w:sz w:val="28"/>
          <w:szCs w:val="28"/>
          <w:lang w:val="vi-VN"/>
        </w:rPr>
        <w:drawing>
          <wp:inline distT="0" distB="0" distL="0" distR="0" wp14:anchorId="35385C7A" wp14:editId="77E1F8C4">
            <wp:extent cx="6099655" cy="2140527"/>
            <wp:effectExtent l="0" t="0" r="0" b="0"/>
            <wp:docPr id="344476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81" cy="2145940"/>
                    </a:xfrm>
                    <a:prstGeom prst="rect">
                      <a:avLst/>
                    </a:prstGeom>
                    <a:noFill/>
                    <a:ln>
                      <a:noFill/>
                    </a:ln>
                  </pic:spPr>
                </pic:pic>
              </a:graphicData>
            </a:graphic>
          </wp:inline>
        </w:drawing>
      </w:r>
    </w:p>
    <w:p w14:paraId="3E137A11" w14:textId="2F60ED06"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Để kiểm tra </w:t>
      </w:r>
      <w:proofErr w:type="spellStart"/>
      <w:r>
        <w:rPr>
          <w:rFonts w:ascii="Times New Roman" w:hAnsi="Times New Roman" w:cs="Times New Roman"/>
          <w:sz w:val="28"/>
          <w:szCs w:val="28"/>
          <w:lang w:val="vi-VN"/>
        </w:rPr>
        <w:t>kippo</w:t>
      </w:r>
      <w:proofErr w:type="spellEnd"/>
      <w:r>
        <w:rPr>
          <w:rFonts w:ascii="Times New Roman" w:hAnsi="Times New Roman" w:cs="Times New Roman"/>
          <w:sz w:val="28"/>
          <w:szCs w:val="28"/>
          <w:lang w:val="vi-VN"/>
        </w:rPr>
        <w:t xml:space="preserve"> đã được bật chưa, ta mở trình duyệt trên máy vật lí và gõ vào đường dẫn </w:t>
      </w:r>
      <w:hyperlink r:id="rId19" w:history="1">
        <w:r w:rsidRPr="008F7040">
          <w:rPr>
            <w:rStyle w:val="Hyperlink"/>
            <w:rFonts w:ascii="Times New Roman" w:hAnsi="Times New Roman" w:cs="Times New Roman"/>
            <w:sz w:val="28"/>
            <w:szCs w:val="28"/>
            <w:lang w:val="vi-VN"/>
          </w:rPr>
          <w:t>http://192.168.4.155/kippo-graph/</w:t>
        </w:r>
      </w:hyperlink>
      <w:r>
        <w:rPr>
          <w:rFonts w:ascii="Times New Roman" w:hAnsi="Times New Roman" w:cs="Times New Roman"/>
          <w:sz w:val="28"/>
          <w:szCs w:val="28"/>
          <w:lang w:val="vi-VN"/>
        </w:rPr>
        <w:t xml:space="preserve">, đây là trang để ta theo dõi được các tấn công đến </w:t>
      </w:r>
      <w:proofErr w:type="spellStart"/>
      <w:r>
        <w:rPr>
          <w:rFonts w:ascii="Times New Roman" w:hAnsi="Times New Roman" w:cs="Times New Roman"/>
          <w:sz w:val="28"/>
          <w:szCs w:val="28"/>
          <w:lang w:val="vi-VN"/>
        </w:rPr>
        <w:t>honeydrive</w:t>
      </w:r>
      <w:proofErr w:type="spellEnd"/>
      <w:r w:rsidRPr="008F7040">
        <w:rPr>
          <w:rFonts w:ascii="Times New Roman" w:hAnsi="Times New Roman" w:cs="Times New Roman"/>
          <w:noProof/>
          <w:sz w:val="28"/>
          <w:szCs w:val="28"/>
          <w:lang w:val="vi-VN"/>
        </w:rPr>
        <w:drawing>
          <wp:inline distT="0" distB="0" distL="0" distR="0" wp14:anchorId="6C14DBD9" wp14:editId="45269537">
            <wp:extent cx="6858000" cy="3857625"/>
            <wp:effectExtent l="0" t="0" r="0" b="9525"/>
            <wp:docPr id="108432148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21481" name="Picture 1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0C18A397" w14:textId="4817205B"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Tiếp theo, ở máy </w:t>
      </w:r>
      <w:proofErr w:type="spellStart"/>
      <w:r>
        <w:rPr>
          <w:rFonts w:ascii="Times New Roman" w:hAnsi="Times New Roman" w:cs="Times New Roman"/>
          <w:sz w:val="28"/>
          <w:szCs w:val="28"/>
          <w:lang w:val="vi-VN"/>
        </w:rPr>
        <w:t>kali</w:t>
      </w:r>
      <w:proofErr w:type="spellEnd"/>
      <w:r>
        <w:rPr>
          <w:rFonts w:ascii="Times New Roman" w:hAnsi="Times New Roman" w:cs="Times New Roman"/>
          <w:sz w:val="28"/>
          <w:szCs w:val="28"/>
          <w:lang w:val="vi-VN"/>
        </w:rPr>
        <w:t xml:space="preserve"> (kẻ tấn công), dùng </w:t>
      </w:r>
      <w:proofErr w:type="spellStart"/>
      <w:r>
        <w:rPr>
          <w:rFonts w:ascii="Times New Roman" w:hAnsi="Times New Roman" w:cs="Times New Roman"/>
          <w:sz w:val="28"/>
          <w:szCs w:val="28"/>
          <w:lang w:val="vi-VN"/>
        </w:rPr>
        <w:t>nmap</w:t>
      </w:r>
      <w:proofErr w:type="spellEnd"/>
      <w:r>
        <w:rPr>
          <w:rFonts w:ascii="Times New Roman" w:hAnsi="Times New Roman" w:cs="Times New Roman"/>
          <w:sz w:val="28"/>
          <w:szCs w:val="28"/>
          <w:lang w:val="vi-VN"/>
        </w:rPr>
        <w:t xml:space="preserve"> thực hiện dò quét các dịch vụ đang hoạt động trên </w:t>
      </w:r>
      <w:r w:rsidR="00A55B7C">
        <w:rPr>
          <w:rFonts w:ascii="Times New Roman" w:hAnsi="Times New Roman" w:cs="Times New Roman"/>
          <w:sz w:val="28"/>
          <w:szCs w:val="28"/>
          <w:lang w:val="vi-VN"/>
        </w:rPr>
        <w:t>dải</w:t>
      </w:r>
      <w:r>
        <w:rPr>
          <w:rFonts w:ascii="Times New Roman" w:hAnsi="Times New Roman" w:cs="Times New Roman"/>
          <w:sz w:val="28"/>
          <w:szCs w:val="28"/>
          <w:lang w:val="vi-VN"/>
        </w:rPr>
        <w:t xml:space="preserve"> mạng 192.168.4.0/24</w:t>
      </w:r>
      <w:r w:rsidRPr="008F7040">
        <w:rPr>
          <w:rFonts w:ascii="Times New Roman" w:hAnsi="Times New Roman" w:cs="Times New Roman"/>
          <w:noProof/>
          <w:sz w:val="28"/>
          <w:szCs w:val="28"/>
          <w:lang w:val="vi-VN"/>
        </w:rPr>
        <w:drawing>
          <wp:inline distT="0" distB="0" distL="0" distR="0" wp14:anchorId="7CED85AB" wp14:editId="5A84FEAC">
            <wp:extent cx="6030121" cy="3830782"/>
            <wp:effectExtent l="0" t="0" r="8890" b="0"/>
            <wp:docPr id="27666148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1488" name="Picture 1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32349" cy="3832197"/>
                    </a:xfrm>
                    <a:prstGeom prst="rect">
                      <a:avLst/>
                    </a:prstGeom>
                    <a:noFill/>
                    <a:ln>
                      <a:noFill/>
                    </a:ln>
                  </pic:spPr>
                </pic:pic>
              </a:graphicData>
            </a:graphic>
          </wp:inline>
        </w:drawing>
      </w:r>
    </w:p>
    <w:p w14:paraId="7B0EAA93" w14:textId="38D6360F" w:rsidR="008F7040" w:rsidRDefault="008F7040"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Sau đó, </w:t>
      </w:r>
      <w:r w:rsidR="00A55B7C">
        <w:rPr>
          <w:rFonts w:ascii="Times New Roman" w:hAnsi="Times New Roman" w:cs="Times New Roman"/>
          <w:sz w:val="28"/>
          <w:szCs w:val="28"/>
          <w:lang w:val="vi-VN"/>
        </w:rPr>
        <w:t>ta chọn 1 địa chỉ đẻ quét dịch vụ và cổng trên đó, xem cổng và dịch vụ nào đang được mở, ta quét IP 192.168.4.155 (</w:t>
      </w:r>
      <w:proofErr w:type="spellStart"/>
      <w:r w:rsidR="00A55B7C">
        <w:rPr>
          <w:rFonts w:ascii="Times New Roman" w:hAnsi="Times New Roman" w:cs="Times New Roman"/>
          <w:sz w:val="28"/>
          <w:szCs w:val="28"/>
          <w:lang w:val="vi-VN"/>
        </w:rPr>
        <w:t>honeydrive</w:t>
      </w:r>
      <w:proofErr w:type="spellEnd"/>
      <w:r w:rsidR="00A55B7C">
        <w:rPr>
          <w:rFonts w:ascii="Times New Roman" w:hAnsi="Times New Roman" w:cs="Times New Roman"/>
          <w:sz w:val="28"/>
          <w:szCs w:val="28"/>
          <w:lang w:val="vi-VN"/>
        </w:rPr>
        <w:t xml:space="preserve">) và thấy đang có cổng 22, 80 đang được mở chạy dịch vụ </w:t>
      </w:r>
      <w:proofErr w:type="spellStart"/>
      <w:r w:rsidR="00A55B7C">
        <w:rPr>
          <w:rFonts w:ascii="Times New Roman" w:hAnsi="Times New Roman" w:cs="Times New Roman"/>
          <w:sz w:val="28"/>
          <w:szCs w:val="28"/>
          <w:lang w:val="vi-VN"/>
        </w:rPr>
        <w:t>ssh</w:t>
      </w:r>
      <w:proofErr w:type="spellEnd"/>
      <w:r w:rsidR="00A55B7C">
        <w:rPr>
          <w:rFonts w:ascii="Times New Roman" w:hAnsi="Times New Roman" w:cs="Times New Roman"/>
          <w:sz w:val="28"/>
          <w:szCs w:val="28"/>
          <w:lang w:val="vi-VN"/>
        </w:rPr>
        <w:t xml:space="preserve"> và </w:t>
      </w:r>
      <w:proofErr w:type="spellStart"/>
      <w:r w:rsidR="00A55B7C">
        <w:rPr>
          <w:rFonts w:ascii="Times New Roman" w:hAnsi="Times New Roman" w:cs="Times New Roman"/>
          <w:sz w:val="28"/>
          <w:szCs w:val="28"/>
          <w:lang w:val="vi-VN"/>
        </w:rPr>
        <w:t>website</w:t>
      </w:r>
      <w:proofErr w:type="spellEnd"/>
      <w:r w:rsidR="00A55B7C">
        <w:rPr>
          <w:rFonts w:ascii="Times New Roman" w:hAnsi="Times New Roman" w:cs="Times New Roman"/>
          <w:sz w:val="28"/>
          <w:szCs w:val="28"/>
          <w:lang w:val="vi-VN"/>
        </w:rPr>
        <w:t xml:space="preserve"> </w:t>
      </w:r>
      <w:r w:rsidR="00A55B7C" w:rsidRPr="00A55B7C">
        <w:rPr>
          <w:rFonts w:ascii="Times New Roman" w:hAnsi="Times New Roman" w:cs="Times New Roman"/>
          <w:noProof/>
          <w:sz w:val="28"/>
          <w:szCs w:val="28"/>
          <w:lang w:val="vi-VN"/>
        </w:rPr>
        <w:drawing>
          <wp:inline distT="0" distB="0" distL="0" distR="0" wp14:anchorId="2CBF9E45" wp14:editId="399040EB">
            <wp:extent cx="6068291" cy="3183605"/>
            <wp:effectExtent l="0" t="0" r="8890" b="0"/>
            <wp:docPr id="69637515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5151" name="Picture 1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2464" cy="3185794"/>
                    </a:xfrm>
                    <a:prstGeom prst="rect">
                      <a:avLst/>
                    </a:prstGeom>
                    <a:noFill/>
                    <a:ln>
                      <a:noFill/>
                    </a:ln>
                  </pic:spPr>
                </pic:pic>
              </a:graphicData>
            </a:graphic>
          </wp:inline>
        </w:drawing>
      </w:r>
    </w:p>
    <w:p w14:paraId="3AB1172B" w14:textId="7AB3EBEA" w:rsidR="00A55B7C" w:rsidRDefault="00A55B7C"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Bây giờ ta sẽ thử tấn công vào dịch vụ </w:t>
      </w:r>
      <w:proofErr w:type="spellStart"/>
      <w:r>
        <w:rPr>
          <w:rFonts w:ascii="Times New Roman" w:hAnsi="Times New Roman" w:cs="Times New Roman"/>
          <w:sz w:val="28"/>
          <w:szCs w:val="28"/>
          <w:lang w:val="vi-VN"/>
        </w:rPr>
        <w:t>ssh</w:t>
      </w:r>
      <w:proofErr w:type="spellEnd"/>
      <w:r>
        <w:rPr>
          <w:rFonts w:ascii="Times New Roman" w:hAnsi="Times New Roman" w:cs="Times New Roman"/>
          <w:sz w:val="28"/>
          <w:szCs w:val="28"/>
          <w:lang w:val="vi-VN"/>
        </w:rPr>
        <w:t xml:space="preserve"> bằng tấn công </w:t>
      </w:r>
      <w:proofErr w:type="spellStart"/>
      <w:r>
        <w:rPr>
          <w:rFonts w:ascii="Times New Roman" w:hAnsi="Times New Roman" w:cs="Times New Roman"/>
          <w:sz w:val="28"/>
          <w:szCs w:val="28"/>
          <w:lang w:val="vi-VN"/>
        </w:rPr>
        <w:t>bruteforce</w:t>
      </w:r>
      <w:proofErr w:type="spellEnd"/>
      <w:r>
        <w:rPr>
          <w:rFonts w:ascii="Times New Roman" w:hAnsi="Times New Roman" w:cs="Times New Roman"/>
          <w:sz w:val="28"/>
          <w:szCs w:val="28"/>
          <w:lang w:val="vi-VN"/>
        </w:rPr>
        <w:t xml:space="preserve"> sử dụng công cụ </w:t>
      </w:r>
      <w:proofErr w:type="spellStart"/>
      <w:r>
        <w:rPr>
          <w:rFonts w:ascii="Times New Roman" w:hAnsi="Times New Roman" w:cs="Times New Roman"/>
          <w:sz w:val="28"/>
          <w:szCs w:val="28"/>
          <w:lang w:val="vi-VN"/>
        </w:rPr>
        <w:t>medusa</w:t>
      </w:r>
      <w:proofErr w:type="spellEnd"/>
      <w:r>
        <w:rPr>
          <w:rFonts w:ascii="Times New Roman" w:hAnsi="Times New Roman" w:cs="Times New Roman"/>
          <w:sz w:val="28"/>
          <w:szCs w:val="28"/>
          <w:lang w:val="vi-VN"/>
        </w:rPr>
        <w:t xml:space="preserve"> đã tích hợp sẵn trên </w:t>
      </w:r>
      <w:proofErr w:type="spellStart"/>
      <w:r>
        <w:rPr>
          <w:rFonts w:ascii="Times New Roman" w:hAnsi="Times New Roman" w:cs="Times New Roman"/>
          <w:sz w:val="28"/>
          <w:szCs w:val="28"/>
          <w:lang w:val="vi-VN"/>
        </w:rPr>
        <w:t>kali</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linux</w:t>
      </w:r>
      <w:proofErr w:type="spellEnd"/>
      <w:r>
        <w:rPr>
          <w:rFonts w:ascii="Times New Roman" w:hAnsi="Times New Roman" w:cs="Times New Roman"/>
          <w:sz w:val="28"/>
          <w:szCs w:val="28"/>
          <w:lang w:val="vi-VN"/>
        </w:rPr>
        <w:t xml:space="preserve"> như sau</w:t>
      </w:r>
    </w:p>
    <w:p w14:paraId="1D720933" w14:textId="0A22CAB0" w:rsidR="00A55B7C" w:rsidRDefault="00A55B7C"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Tạo một </w:t>
      </w:r>
      <w:proofErr w:type="spellStart"/>
      <w:r>
        <w:rPr>
          <w:rFonts w:ascii="Times New Roman" w:hAnsi="Times New Roman" w:cs="Times New Roman"/>
          <w:sz w:val="28"/>
          <w:szCs w:val="28"/>
          <w:lang w:val="vi-VN"/>
        </w:rPr>
        <w:t>file</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txt</w:t>
      </w:r>
      <w:proofErr w:type="spellEnd"/>
      <w:r>
        <w:rPr>
          <w:rFonts w:ascii="Times New Roman" w:hAnsi="Times New Roman" w:cs="Times New Roman"/>
          <w:sz w:val="28"/>
          <w:szCs w:val="28"/>
          <w:lang w:val="vi-VN"/>
        </w:rPr>
        <w:t xml:space="preserve"> </w:t>
      </w:r>
      <w:r>
        <w:rPr>
          <w:noProof/>
        </w:rPr>
        <w:drawing>
          <wp:inline distT="0" distB="0" distL="0" distR="0" wp14:anchorId="0B01EF94" wp14:editId="3222A2E0">
            <wp:extent cx="6858000" cy="633730"/>
            <wp:effectExtent l="0" t="0" r="0" b="0"/>
            <wp:docPr id="10265146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633730"/>
                    </a:xfrm>
                    <a:prstGeom prst="rect">
                      <a:avLst/>
                    </a:prstGeom>
                    <a:noFill/>
                    <a:ln>
                      <a:noFill/>
                    </a:ln>
                  </pic:spPr>
                </pic:pic>
              </a:graphicData>
            </a:graphic>
          </wp:inline>
        </w:drawing>
      </w:r>
    </w:p>
    <w:p w14:paraId="76922BE5" w14:textId="77777777" w:rsidR="00A55B7C" w:rsidRDefault="00A55B7C" w:rsidP="0061457A">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Mở </w:t>
      </w:r>
      <w:proofErr w:type="spellStart"/>
      <w:r>
        <w:rPr>
          <w:rFonts w:ascii="Times New Roman" w:hAnsi="Times New Roman" w:cs="Times New Roman"/>
          <w:sz w:val="28"/>
          <w:szCs w:val="28"/>
          <w:lang w:val="vi-VN"/>
        </w:rPr>
        <w:t>file</w:t>
      </w:r>
      <w:proofErr w:type="spellEnd"/>
      <w:r>
        <w:rPr>
          <w:rFonts w:ascii="Times New Roman" w:hAnsi="Times New Roman" w:cs="Times New Roman"/>
          <w:sz w:val="28"/>
          <w:szCs w:val="28"/>
          <w:lang w:val="vi-VN"/>
        </w:rPr>
        <w:t xml:space="preserve"> bằng lệnh </w:t>
      </w:r>
      <w:proofErr w:type="spellStart"/>
      <w:r>
        <w:rPr>
          <w:rFonts w:ascii="Times New Roman" w:hAnsi="Times New Roman" w:cs="Times New Roman"/>
          <w:sz w:val="28"/>
          <w:szCs w:val="28"/>
          <w:lang w:val="vi-VN"/>
        </w:rPr>
        <w:t>nano</w:t>
      </w:r>
      <w:proofErr w:type="spellEnd"/>
      <w:r>
        <w:rPr>
          <w:rFonts w:ascii="Times New Roman" w:hAnsi="Times New Roman" w:cs="Times New Roman"/>
          <w:sz w:val="28"/>
          <w:szCs w:val="28"/>
          <w:lang w:val="vi-VN"/>
        </w:rPr>
        <w:t xml:space="preserve"> để thực hiện ghi vào đó các mật khẩu có thể tấn công mật khẩu </w:t>
      </w:r>
      <w:proofErr w:type="spellStart"/>
      <w:r>
        <w:rPr>
          <w:rFonts w:ascii="Times New Roman" w:hAnsi="Times New Roman" w:cs="Times New Roman"/>
          <w:sz w:val="28"/>
          <w:szCs w:val="28"/>
          <w:lang w:val="vi-VN"/>
        </w:rPr>
        <w:t>ssh</w:t>
      </w:r>
      <w:proofErr w:type="spellEnd"/>
    </w:p>
    <w:p w14:paraId="297179BE" w14:textId="6CE05E65" w:rsidR="00A55B7C" w:rsidRDefault="00A55B7C" w:rsidP="00A55B7C">
      <w:pPr>
        <w:ind w:left="1440" w:firstLine="720"/>
        <w:rPr>
          <w:rFonts w:ascii="Times New Roman" w:hAnsi="Times New Roman" w:cs="Times New Roman"/>
          <w:sz w:val="28"/>
          <w:szCs w:val="28"/>
          <w:lang w:val="vi-VN"/>
        </w:rPr>
      </w:pPr>
      <w:r>
        <w:rPr>
          <w:noProof/>
        </w:rPr>
        <w:lastRenderedPageBreak/>
        <w:drawing>
          <wp:inline distT="0" distB="0" distL="0" distR="0" wp14:anchorId="5909E595" wp14:editId="6189CBA9">
            <wp:extent cx="2230582" cy="3316492"/>
            <wp:effectExtent l="0" t="0" r="0" b="0"/>
            <wp:docPr id="12394946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94646" name="Picture 14" descr="A screen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40562" cy="3331331"/>
                    </a:xfrm>
                    <a:prstGeom prst="rect">
                      <a:avLst/>
                    </a:prstGeom>
                    <a:noFill/>
                    <a:ln>
                      <a:noFill/>
                    </a:ln>
                  </pic:spPr>
                </pic:pic>
              </a:graphicData>
            </a:graphic>
          </wp:inline>
        </w:drawing>
      </w:r>
    </w:p>
    <w:p w14:paraId="6B044614" w14:textId="77777777" w:rsidR="00A55B7C" w:rsidRDefault="00A55B7C" w:rsidP="00A55B7C">
      <w:pPr>
        <w:rPr>
          <w:rFonts w:ascii="Times New Roman" w:hAnsi="Times New Roman" w:cs="Times New Roman"/>
          <w:noProof/>
          <w:sz w:val="28"/>
          <w:szCs w:val="28"/>
          <w:lang w:val="vi-VN"/>
        </w:rPr>
      </w:pPr>
      <w:r>
        <w:rPr>
          <w:rFonts w:ascii="Times New Roman" w:hAnsi="Times New Roman" w:cs="Times New Roman"/>
          <w:sz w:val="28"/>
          <w:szCs w:val="28"/>
          <w:lang w:val="vi-VN"/>
        </w:rPr>
        <w:tab/>
        <w:t xml:space="preserve">Lưu và thoát, bây giờ thực hiện tấn công mật khẩu </w:t>
      </w:r>
      <w:proofErr w:type="spellStart"/>
      <w:r>
        <w:rPr>
          <w:rFonts w:ascii="Times New Roman" w:hAnsi="Times New Roman" w:cs="Times New Roman"/>
          <w:sz w:val="28"/>
          <w:szCs w:val="28"/>
          <w:lang w:val="vi-VN"/>
        </w:rPr>
        <w:t>ssh</w:t>
      </w:r>
      <w:proofErr w:type="spellEnd"/>
      <w:r>
        <w:rPr>
          <w:rFonts w:ascii="Times New Roman" w:hAnsi="Times New Roman" w:cs="Times New Roman"/>
          <w:sz w:val="28"/>
          <w:szCs w:val="28"/>
          <w:lang w:val="vi-VN"/>
        </w:rPr>
        <w:t xml:space="preserve"> để truy cập tài khoản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theo cú pháp sau</w:t>
      </w:r>
    </w:p>
    <w:p w14:paraId="6C51ED30" w14:textId="5325C506" w:rsidR="00A55B7C" w:rsidRDefault="00A55B7C" w:rsidP="00A55B7C">
      <w:pPr>
        <w:ind w:left="0"/>
        <w:rPr>
          <w:rFonts w:ascii="Times New Roman" w:hAnsi="Times New Roman" w:cs="Times New Roman"/>
          <w:sz w:val="28"/>
          <w:szCs w:val="28"/>
          <w:lang w:val="vi-VN"/>
        </w:rPr>
      </w:pPr>
      <w:r w:rsidRPr="00A55B7C">
        <w:rPr>
          <w:rFonts w:ascii="Times New Roman" w:hAnsi="Times New Roman" w:cs="Times New Roman"/>
          <w:noProof/>
          <w:sz w:val="28"/>
          <w:szCs w:val="28"/>
          <w:lang w:val="vi-VN"/>
        </w:rPr>
        <w:drawing>
          <wp:inline distT="0" distB="0" distL="0" distR="0" wp14:anchorId="00C7CE72" wp14:editId="646D5098">
            <wp:extent cx="7194230" cy="1821872"/>
            <wp:effectExtent l="0" t="0" r="6985" b="6985"/>
            <wp:docPr id="210891543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15437" name="Picture 15"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216008" cy="1827387"/>
                    </a:xfrm>
                    <a:prstGeom prst="rect">
                      <a:avLst/>
                    </a:prstGeom>
                    <a:noFill/>
                    <a:ln>
                      <a:noFill/>
                    </a:ln>
                  </pic:spPr>
                </pic:pic>
              </a:graphicData>
            </a:graphic>
          </wp:inline>
        </w:drawing>
      </w:r>
    </w:p>
    <w:p w14:paraId="013FF030" w14:textId="174C746D" w:rsidR="00A55B7C" w:rsidRDefault="00A55B7C"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Và kết quả là dò thành công tài khoản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của </w:t>
      </w:r>
      <w:proofErr w:type="spellStart"/>
      <w:r>
        <w:rPr>
          <w:rFonts w:ascii="Times New Roman" w:hAnsi="Times New Roman" w:cs="Times New Roman"/>
          <w:sz w:val="28"/>
          <w:szCs w:val="28"/>
          <w:lang w:val="vi-VN"/>
        </w:rPr>
        <w:t>honeydrive</w:t>
      </w:r>
      <w:proofErr w:type="spellEnd"/>
      <w:r>
        <w:rPr>
          <w:rFonts w:ascii="Times New Roman" w:hAnsi="Times New Roman" w:cs="Times New Roman"/>
          <w:sz w:val="28"/>
          <w:szCs w:val="28"/>
          <w:lang w:val="vi-VN"/>
        </w:rPr>
        <w:t xml:space="preserve"> với mật khẩu </w:t>
      </w:r>
      <w:proofErr w:type="spellStart"/>
      <w:r>
        <w:rPr>
          <w:rFonts w:ascii="Times New Roman" w:hAnsi="Times New Roman" w:cs="Times New Roman"/>
          <w:sz w:val="28"/>
          <w:szCs w:val="28"/>
          <w:lang w:val="vi-VN"/>
        </w:rPr>
        <w:t>nguyenthihuong</w:t>
      </w:r>
      <w:proofErr w:type="spellEnd"/>
      <w:r>
        <w:rPr>
          <w:rFonts w:ascii="Times New Roman" w:hAnsi="Times New Roman" w:cs="Times New Roman"/>
          <w:sz w:val="28"/>
          <w:szCs w:val="28"/>
          <w:lang w:val="vi-VN"/>
        </w:rPr>
        <w:t>, ta tiến hành đăng nhập như sau.</w:t>
      </w:r>
      <w:r w:rsidRPr="00A55B7C">
        <w:rPr>
          <w:rFonts w:ascii="Times New Roman" w:hAnsi="Times New Roman" w:cs="Times New Roman"/>
          <w:noProof/>
          <w:sz w:val="28"/>
          <w:szCs w:val="28"/>
          <w:lang w:val="vi-VN"/>
        </w:rPr>
        <w:drawing>
          <wp:inline distT="0" distB="0" distL="0" distR="0" wp14:anchorId="402B83FF" wp14:editId="603069FF">
            <wp:extent cx="6858000" cy="2303145"/>
            <wp:effectExtent l="0" t="0" r="0" b="1905"/>
            <wp:docPr id="843795144" name="Picture 1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95144" name="Picture 16" descr="A computer screen 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58000" cy="2303145"/>
                    </a:xfrm>
                    <a:prstGeom prst="rect">
                      <a:avLst/>
                    </a:prstGeom>
                    <a:noFill/>
                    <a:ln>
                      <a:noFill/>
                    </a:ln>
                  </pic:spPr>
                </pic:pic>
              </a:graphicData>
            </a:graphic>
          </wp:inline>
        </w:drawing>
      </w:r>
    </w:p>
    <w:p w14:paraId="63281F78" w14:textId="77777777" w:rsidR="00A55B7C" w:rsidRDefault="00A55B7C"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Thử chạy một vài câu lệnh trên tài khoản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vừa được </w:t>
      </w:r>
      <w:proofErr w:type="spellStart"/>
      <w:r>
        <w:rPr>
          <w:rFonts w:ascii="Times New Roman" w:hAnsi="Times New Roman" w:cs="Times New Roman"/>
          <w:sz w:val="28"/>
          <w:szCs w:val="28"/>
          <w:lang w:val="vi-VN"/>
        </w:rPr>
        <w:t>crack</w:t>
      </w:r>
      <w:proofErr w:type="spellEnd"/>
      <w:r>
        <w:rPr>
          <w:rFonts w:ascii="Times New Roman" w:hAnsi="Times New Roman" w:cs="Times New Roman"/>
          <w:sz w:val="28"/>
          <w:szCs w:val="28"/>
          <w:lang w:val="vi-VN"/>
        </w:rPr>
        <w:t xml:space="preserve"> thành công và quay lại trang quản trị </w:t>
      </w:r>
      <w:proofErr w:type="spellStart"/>
      <w:r>
        <w:rPr>
          <w:rFonts w:ascii="Times New Roman" w:hAnsi="Times New Roman" w:cs="Times New Roman"/>
          <w:sz w:val="28"/>
          <w:szCs w:val="28"/>
          <w:lang w:val="vi-VN"/>
        </w:rPr>
        <w:t>honeydrive</w:t>
      </w:r>
      <w:proofErr w:type="spellEnd"/>
      <w:r>
        <w:rPr>
          <w:rFonts w:ascii="Times New Roman" w:hAnsi="Times New Roman" w:cs="Times New Roman"/>
          <w:sz w:val="28"/>
          <w:szCs w:val="28"/>
          <w:lang w:val="vi-VN"/>
        </w:rPr>
        <w:t xml:space="preserve"> ở trình duyệt </w:t>
      </w:r>
      <w:proofErr w:type="spellStart"/>
      <w:r>
        <w:rPr>
          <w:rFonts w:ascii="Times New Roman" w:hAnsi="Times New Roman" w:cs="Times New Roman"/>
          <w:sz w:val="28"/>
          <w:szCs w:val="28"/>
          <w:lang w:val="vi-VN"/>
        </w:rPr>
        <w:t>chrome</w:t>
      </w:r>
      <w:proofErr w:type="spellEnd"/>
      <w:r>
        <w:rPr>
          <w:rFonts w:ascii="Times New Roman" w:hAnsi="Times New Roman" w:cs="Times New Roman"/>
          <w:sz w:val="28"/>
          <w:szCs w:val="28"/>
          <w:lang w:val="vi-VN"/>
        </w:rPr>
        <w:t xml:space="preserve">, bấm </w:t>
      </w:r>
      <w:proofErr w:type="spellStart"/>
      <w:r>
        <w:rPr>
          <w:rFonts w:ascii="Times New Roman" w:hAnsi="Times New Roman" w:cs="Times New Roman"/>
          <w:sz w:val="28"/>
          <w:szCs w:val="28"/>
          <w:lang w:val="vi-VN"/>
        </w:rPr>
        <w:t>load</w:t>
      </w:r>
      <w:proofErr w:type="spellEnd"/>
      <w:r>
        <w:rPr>
          <w:rFonts w:ascii="Times New Roman" w:hAnsi="Times New Roman" w:cs="Times New Roman"/>
          <w:sz w:val="28"/>
          <w:szCs w:val="28"/>
          <w:lang w:val="vi-VN"/>
        </w:rPr>
        <w:t xml:space="preserve"> lại trang và xem các thống kê trên trang </w:t>
      </w:r>
    </w:p>
    <w:p w14:paraId="28B5EDEC" w14:textId="7653A15B" w:rsidR="00A55B7C" w:rsidRDefault="00A55B7C" w:rsidP="00A55B7C">
      <w:pPr>
        <w:ind w:left="0" w:firstLine="720"/>
        <w:rPr>
          <w:rFonts w:ascii="Times New Roman" w:hAnsi="Times New Roman" w:cs="Times New Roman"/>
          <w:sz w:val="28"/>
          <w:szCs w:val="28"/>
          <w:lang w:val="vi-VN"/>
        </w:rPr>
      </w:pPr>
      <w:r>
        <w:rPr>
          <w:rFonts w:ascii="Times New Roman" w:hAnsi="Times New Roman" w:cs="Times New Roman"/>
          <w:sz w:val="28"/>
          <w:szCs w:val="28"/>
          <w:lang w:val="vi-VN"/>
        </w:rPr>
        <w:tab/>
        <w:t xml:space="preserve">Thống kê dưới đây, hiển thị </w:t>
      </w:r>
      <w:proofErr w:type="spellStart"/>
      <w:r>
        <w:rPr>
          <w:rFonts w:ascii="Times New Roman" w:hAnsi="Times New Roman" w:cs="Times New Roman"/>
          <w:sz w:val="28"/>
          <w:szCs w:val="28"/>
          <w:lang w:val="vi-VN"/>
        </w:rPr>
        <w:t>top</w:t>
      </w:r>
      <w:proofErr w:type="spellEnd"/>
      <w:r>
        <w:rPr>
          <w:rFonts w:ascii="Times New Roman" w:hAnsi="Times New Roman" w:cs="Times New Roman"/>
          <w:sz w:val="28"/>
          <w:szCs w:val="28"/>
          <w:lang w:val="vi-VN"/>
        </w:rPr>
        <w:t xml:space="preserve"> 10 mật khẩu được kẻ tấn công dùng </w:t>
      </w:r>
      <w:r w:rsidR="006E0C6A">
        <w:rPr>
          <w:rFonts w:ascii="Times New Roman" w:hAnsi="Times New Roman" w:cs="Times New Roman"/>
          <w:sz w:val="28"/>
          <w:szCs w:val="28"/>
          <w:lang w:val="vi-VN"/>
        </w:rPr>
        <w:t xml:space="preserve">để xâm nhập vào </w:t>
      </w:r>
      <w:proofErr w:type="spellStart"/>
      <w:r w:rsidR="006E0C6A">
        <w:rPr>
          <w:rFonts w:ascii="Times New Roman" w:hAnsi="Times New Roman" w:cs="Times New Roman"/>
          <w:sz w:val="28"/>
          <w:szCs w:val="28"/>
          <w:lang w:val="vi-VN"/>
        </w:rPr>
        <w:t>honeydrive</w:t>
      </w:r>
      <w:proofErr w:type="spellEnd"/>
      <w:r w:rsidR="006E0C6A">
        <w:rPr>
          <w:rFonts w:ascii="Times New Roman" w:hAnsi="Times New Roman" w:cs="Times New Roman"/>
          <w:sz w:val="28"/>
          <w:szCs w:val="28"/>
          <w:lang w:val="vi-VN"/>
        </w:rPr>
        <w:t xml:space="preserve"> và số lần chúng sử dụng nó</w:t>
      </w:r>
      <w:r>
        <w:rPr>
          <w:rFonts w:ascii="Times New Roman" w:hAnsi="Times New Roman" w:cs="Times New Roman"/>
          <w:sz w:val="28"/>
          <w:szCs w:val="28"/>
          <w:lang w:val="vi-VN"/>
        </w:rPr>
        <w:tab/>
      </w:r>
      <w:r>
        <w:rPr>
          <w:rFonts w:ascii="Times New Roman" w:hAnsi="Times New Roman" w:cs="Times New Roman"/>
          <w:sz w:val="28"/>
          <w:szCs w:val="28"/>
          <w:lang w:val="vi-VN"/>
        </w:rPr>
        <w:tab/>
      </w:r>
    </w:p>
    <w:p w14:paraId="0FD31E97" w14:textId="154C3C67" w:rsidR="00A55B7C" w:rsidRDefault="00A55B7C" w:rsidP="00A55B7C">
      <w:pPr>
        <w:ind w:left="0"/>
        <w:rPr>
          <w:rFonts w:ascii="Times New Roman" w:hAnsi="Times New Roman" w:cs="Times New Roman"/>
          <w:sz w:val="28"/>
          <w:szCs w:val="28"/>
          <w:lang w:val="vi-VN"/>
        </w:rPr>
      </w:pPr>
      <w:r>
        <w:rPr>
          <w:noProof/>
        </w:rPr>
        <w:drawing>
          <wp:inline distT="0" distB="0" distL="0" distR="0" wp14:anchorId="4B3366A0" wp14:editId="62044E1F">
            <wp:extent cx="6858000" cy="3672840"/>
            <wp:effectExtent l="0" t="0" r="0" b="3810"/>
            <wp:docPr id="11031016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0164" name="Picture 17"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3672840"/>
                    </a:xfrm>
                    <a:prstGeom prst="rect">
                      <a:avLst/>
                    </a:prstGeom>
                    <a:noFill/>
                    <a:ln>
                      <a:noFill/>
                    </a:ln>
                  </pic:spPr>
                </pic:pic>
              </a:graphicData>
            </a:graphic>
          </wp:inline>
        </w:drawing>
      </w:r>
    </w:p>
    <w:p w14:paraId="6C0FA87A" w14:textId="317AF59F"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Thống kê dưới đây hiển thị các tên </w:t>
      </w:r>
      <w:proofErr w:type="spellStart"/>
      <w:r>
        <w:rPr>
          <w:rFonts w:ascii="Times New Roman" w:hAnsi="Times New Roman" w:cs="Times New Roman"/>
          <w:sz w:val="28"/>
          <w:szCs w:val="28"/>
          <w:lang w:val="vi-VN"/>
        </w:rPr>
        <w:t>username</w:t>
      </w:r>
      <w:proofErr w:type="spellEnd"/>
      <w:r>
        <w:rPr>
          <w:rFonts w:ascii="Times New Roman" w:hAnsi="Times New Roman" w:cs="Times New Roman"/>
          <w:sz w:val="28"/>
          <w:szCs w:val="28"/>
          <w:lang w:val="vi-VN"/>
        </w:rPr>
        <w:t xml:space="preserve"> mà kẻ tấn công đã thử và số lần sử dụng, có thể thấy </w:t>
      </w:r>
      <w:proofErr w:type="spellStart"/>
      <w:r>
        <w:rPr>
          <w:rFonts w:ascii="Times New Roman" w:hAnsi="Times New Roman" w:cs="Times New Roman"/>
          <w:sz w:val="28"/>
          <w:szCs w:val="28"/>
          <w:lang w:val="vi-VN"/>
        </w:rPr>
        <w:t>user</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là cái tên được thử rất nhiều</w:t>
      </w:r>
      <w:r>
        <w:rPr>
          <w:rFonts w:ascii="Times New Roman" w:hAnsi="Times New Roman" w:cs="Times New Roman"/>
          <w:sz w:val="28"/>
          <w:szCs w:val="28"/>
          <w:lang w:val="vi-VN"/>
        </w:rPr>
        <w:tab/>
      </w:r>
      <w:r>
        <w:rPr>
          <w:noProof/>
        </w:rPr>
        <w:drawing>
          <wp:inline distT="0" distB="0" distL="0" distR="0" wp14:anchorId="34AD3DD4" wp14:editId="436AE876">
            <wp:extent cx="7228203" cy="2847109"/>
            <wp:effectExtent l="0" t="0" r="0" b="0"/>
            <wp:docPr id="1951131084" name="Picture 18"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31084" name="Picture 18" descr="A blue square with white lin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231715" cy="2848492"/>
                    </a:xfrm>
                    <a:prstGeom prst="rect">
                      <a:avLst/>
                    </a:prstGeom>
                    <a:noFill/>
                    <a:ln>
                      <a:noFill/>
                    </a:ln>
                  </pic:spPr>
                </pic:pic>
              </a:graphicData>
            </a:graphic>
          </wp:inline>
        </w:drawing>
      </w:r>
    </w:p>
    <w:p w14:paraId="6EA52415" w14:textId="29424994"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t xml:space="preserve">Thống kê dưới đây thống kê tên </w:t>
      </w:r>
      <w:proofErr w:type="spellStart"/>
      <w:r>
        <w:rPr>
          <w:rFonts w:ascii="Times New Roman" w:hAnsi="Times New Roman" w:cs="Times New Roman"/>
          <w:sz w:val="28"/>
          <w:szCs w:val="28"/>
          <w:lang w:val="vi-VN"/>
        </w:rPr>
        <w:t>user</w:t>
      </w:r>
      <w:proofErr w:type="spellEnd"/>
      <w:r>
        <w:rPr>
          <w:rFonts w:ascii="Times New Roman" w:hAnsi="Times New Roman" w:cs="Times New Roman"/>
          <w:sz w:val="28"/>
          <w:szCs w:val="28"/>
          <w:lang w:val="vi-VN"/>
        </w:rPr>
        <w:t xml:space="preserve"> ứng với mật khẩu mà kẻ tấn công đã thử, và số lần thử mỗi bộ </w:t>
      </w:r>
      <w:proofErr w:type="spellStart"/>
      <w:r>
        <w:rPr>
          <w:rFonts w:ascii="Times New Roman" w:hAnsi="Times New Roman" w:cs="Times New Roman"/>
          <w:sz w:val="28"/>
          <w:szCs w:val="28"/>
          <w:lang w:val="vi-VN"/>
        </w:rPr>
        <w:t>user-password</w:t>
      </w:r>
      <w:proofErr w:type="spellEnd"/>
      <w:r>
        <w:rPr>
          <w:rFonts w:ascii="Times New Roman" w:hAnsi="Times New Roman" w:cs="Times New Roman"/>
          <w:sz w:val="28"/>
          <w:szCs w:val="28"/>
          <w:lang w:val="vi-VN"/>
        </w:rPr>
        <w:t xml:space="preserve"> đó</w:t>
      </w:r>
      <w:r>
        <w:rPr>
          <w:rFonts w:ascii="Times New Roman" w:hAnsi="Times New Roman" w:cs="Times New Roman"/>
          <w:sz w:val="28"/>
          <w:szCs w:val="28"/>
          <w:lang w:val="vi-VN"/>
        </w:rPr>
        <w:tab/>
      </w:r>
      <w:r>
        <w:rPr>
          <w:noProof/>
        </w:rPr>
        <w:drawing>
          <wp:inline distT="0" distB="0" distL="0" distR="0" wp14:anchorId="78B130B1" wp14:editId="59A29625">
            <wp:extent cx="6858000" cy="2710815"/>
            <wp:effectExtent l="0" t="0" r="0" b="0"/>
            <wp:docPr id="365860734" name="Picture 19"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60734" name="Picture 19" descr="A graph of blue bar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2710815"/>
                    </a:xfrm>
                    <a:prstGeom prst="rect">
                      <a:avLst/>
                    </a:prstGeom>
                    <a:noFill/>
                    <a:ln>
                      <a:noFill/>
                    </a:ln>
                  </pic:spPr>
                </pic:pic>
              </a:graphicData>
            </a:graphic>
          </wp:inline>
        </w:drawing>
      </w:r>
    </w:p>
    <w:p w14:paraId="750EB108" w14:textId="1B7E0588"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Thống kê số lần kẻ tấn công đã thành công/thất bại. Vì lúc đầu trong bộ mật khẩu em không để vào đó mật khẩu đúng của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nên kẻ tấn công không dò được</w:t>
      </w:r>
      <w:r>
        <w:rPr>
          <w:rFonts w:ascii="Times New Roman" w:hAnsi="Times New Roman" w:cs="Times New Roman"/>
          <w:sz w:val="28"/>
          <w:szCs w:val="28"/>
          <w:lang w:val="vi-VN"/>
        </w:rPr>
        <w:tab/>
      </w:r>
      <w:r>
        <w:rPr>
          <w:noProof/>
        </w:rPr>
        <w:drawing>
          <wp:inline distT="0" distB="0" distL="0" distR="0" wp14:anchorId="454819DF" wp14:editId="358F70DE">
            <wp:extent cx="6858000" cy="2674620"/>
            <wp:effectExtent l="0" t="0" r="0" b="0"/>
            <wp:docPr id="617850211" name="Picture 2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0211" name="Picture 20" descr="A screenshot of a graph&#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0" cy="2674620"/>
                    </a:xfrm>
                    <a:prstGeom prst="rect">
                      <a:avLst/>
                    </a:prstGeom>
                    <a:noFill/>
                    <a:ln>
                      <a:noFill/>
                    </a:ln>
                  </pic:spPr>
                </pic:pic>
              </a:graphicData>
            </a:graphic>
          </wp:inline>
        </w:drawing>
      </w:r>
    </w:p>
    <w:p w14:paraId="4238EDF0" w14:textId="1D4ACE0A"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Thống kê về số lần và địa chỉ IP đã cố truy cập vào </w:t>
      </w:r>
      <w:proofErr w:type="spellStart"/>
      <w:r>
        <w:rPr>
          <w:rFonts w:ascii="Times New Roman" w:hAnsi="Times New Roman" w:cs="Times New Roman"/>
          <w:sz w:val="28"/>
          <w:szCs w:val="28"/>
          <w:lang w:val="vi-VN"/>
        </w:rPr>
        <w:t>honeydrive</w:t>
      </w:r>
      <w:proofErr w:type="spellEnd"/>
    </w:p>
    <w:p w14:paraId="3B3250BD" w14:textId="7B63497C"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Pr>
          <w:rFonts w:ascii="Times New Roman" w:hAnsi="Times New Roman" w:cs="Times New Roman"/>
          <w:sz w:val="28"/>
          <w:szCs w:val="28"/>
          <w:lang w:val="vi-VN"/>
        </w:rPr>
        <w:tab/>
      </w:r>
      <w:r>
        <w:rPr>
          <w:noProof/>
        </w:rPr>
        <w:drawing>
          <wp:inline distT="0" distB="0" distL="0" distR="0" wp14:anchorId="232F4927" wp14:editId="2361C16F">
            <wp:extent cx="6858000" cy="2668905"/>
            <wp:effectExtent l="0" t="0" r="0" b="0"/>
            <wp:docPr id="1164884954"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954" name="Picture 21" descr="A screenshot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58000" cy="2668905"/>
                    </a:xfrm>
                    <a:prstGeom prst="rect">
                      <a:avLst/>
                    </a:prstGeom>
                    <a:noFill/>
                    <a:ln>
                      <a:noFill/>
                    </a:ln>
                  </pic:spPr>
                </pic:pic>
              </a:graphicData>
            </a:graphic>
          </wp:inline>
        </w:drawing>
      </w:r>
    </w:p>
    <w:p w14:paraId="79188C42" w14:textId="2E3469B9" w:rsid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Sau đó, nhấn vào trang </w:t>
      </w:r>
      <w:proofErr w:type="spellStart"/>
      <w:r>
        <w:rPr>
          <w:rFonts w:ascii="Times New Roman" w:hAnsi="Times New Roman" w:cs="Times New Roman"/>
          <w:sz w:val="28"/>
          <w:szCs w:val="28"/>
          <w:lang w:val="vi-VN"/>
        </w:rPr>
        <w:t>kippo-input</w:t>
      </w:r>
      <w:proofErr w:type="spellEnd"/>
      <w:r>
        <w:rPr>
          <w:rFonts w:ascii="Times New Roman" w:hAnsi="Times New Roman" w:cs="Times New Roman"/>
          <w:sz w:val="28"/>
          <w:szCs w:val="28"/>
          <w:lang w:val="vi-VN"/>
        </w:rPr>
        <w:t xml:space="preserve"> ở cạnh </w:t>
      </w:r>
      <w:proofErr w:type="spellStart"/>
      <w:r>
        <w:rPr>
          <w:rFonts w:ascii="Times New Roman" w:hAnsi="Times New Roman" w:cs="Times New Roman"/>
          <w:sz w:val="28"/>
          <w:szCs w:val="28"/>
          <w:lang w:val="vi-VN"/>
        </w:rPr>
        <w:t>kippo-graph</w:t>
      </w:r>
      <w:proofErr w:type="spellEnd"/>
      <w:r>
        <w:rPr>
          <w:rFonts w:ascii="Times New Roman" w:hAnsi="Times New Roman" w:cs="Times New Roman"/>
          <w:sz w:val="28"/>
          <w:szCs w:val="28"/>
          <w:lang w:val="vi-VN"/>
        </w:rPr>
        <w:t xml:space="preserve"> để xem các lệnh mà kẻ tấn công đã thực hiện trên tài khoản </w:t>
      </w:r>
      <w:proofErr w:type="spellStart"/>
      <w:r>
        <w:rPr>
          <w:rFonts w:ascii="Times New Roman" w:hAnsi="Times New Roman" w:cs="Times New Roman"/>
          <w:sz w:val="28"/>
          <w:szCs w:val="28"/>
          <w:lang w:val="vi-VN"/>
        </w:rPr>
        <w:t>root</w:t>
      </w:r>
      <w:proofErr w:type="spellEnd"/>
      <w:r>
        <w:rPr>
          <w:rFonts w:ascii="Times New Roman" w:hAnsi="Times New Roman" w:cs="Times New Roman"/>
          <w:sz w:val="28"/>
          <w:szCs w:val="28"/>
          <w:lang w:val="vi-VN"/>
        </w:rPr>
        <w:t xml:space="preserve"> của </w:t>
      </w:r>
      <w:proofErr w:type="spellStart"/>
      <w:r>
        <w:rPr>
          <w:rFonts w:ascii="Times New Roman" w:hAnsi="Times New Roman" w:cs="Times New Roman"/>
          <w:sz w:val="28"/>
          <w:szCs w:val="28"/>
          <w:lang w:val="vi-VN"/>
        </w:rPr>
        <w:t>honeydrive</w:t>
      </w:r>
      <w:proofErr w:type="spellEnd"/>
      <w:r>
        <w:rPr>
          <w:noProof/>
        </w:rPr>
        <w:drawing>
          <wp:inline distT="0" distB="0" distL="0" distR="0" wp14:anchorId="6EA28F19" wp14:editId="1152CBC5">
            <wp:extent cx="6858000" cy="3857625"/>
            <wp:effectExtent l="0" t="0" r="0" b="9525"/>
            <wp:docPr id="19938326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32662" name="Picture 22"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858000" cy="3857625"/>
                    </a:xfrm>
                    <a:prstGeom prst="rect">
                      <a:avLst/>
                    </a:prstGeom>
                    <a:noFill/>
                    <a:ln>
                      <a:noFill/>
                    </a:ln>
                  </pic:spPr>
                </pic:pic>
              </a:graphicData>
            </a:graphic>
          </wp:inline>
        </w:drawing>
      </w:r>
    </w:p>
    <w:p w14:paraId="4B60F787" w14:textId="6DB1EB97" w:rsidR="006E0C6A" w:rsidRP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Các lệnh đã thực hiện (vì chỉ là thử nghiệm nên em chỉ thử một vài lệnh cơ bản để xem chúng có hiển thị đúng trên trang theo dõi này không)</w:t>
      </w:r>
      <w:r>
        <w:rPr>
          <w:noProof/>
        </w:rPr>
        <w:lastRenderedPageBreak/>
        <w:drawing>
          <wp:inline distT="0" distB="0" distL="0" distR="0" wp14:anchorId="7C616686" wp14:editId="09C59D70">
            <wp:extent cx="6858000" cy="1375410"/>
            <wp:effectExtent l="0" t="0" r="0" b="0"/>
            <wp:docPr id="202651182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11826" name="Picture 23"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858000" cy="1375410"/>
                    </a:xfrm>
                    <a:prstGeom prst="rect">
                      <a:avLst/>
                    </a:prstGeom>
                    <a:noFill/>
                    <a:ln>
                      <a:noFill/>
                    </a:ln>
                  </pic:spPr>
                </pic:pic>
              </a:graphicData>
            </a:graphic>
          </wp:inline>
        </w:drawing>
      </w:r>
      <w:r>
        <w:rPr>
          <w:noProof/>
        </w:rPr>
        <w:drawing>
          <wp:inline distT="0" distB="0" distL="0" distR="0" wp14:anchorId="7B82281C" wp14:editId="60E68249">
            <wp:extent cx="6858000" cy="634365"/>
            <wp:effectExtent l="0" t="0" r="0" b="0"/>
            <wp:docPr id="2785084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58000" cy="634365"/>
                    </a:xfrm>
                    <a:prstGeom prst="rect">
                      <a:avLst/>
                    </a:prstGeom>
                    <a:noFill/>
                    <a:ln>
                      <a:noFill/>
                    </a:ln>
                  </pic:spPr>
                </pic:pic>
              </a:graphicData>
            </a:graphic>
          </wp:inline>
        </w:drawing>
      </w:r>
    </w:p>
    <w:p w14:paraId="54C304B5" w14:textId="6CF8C319" w:rsidR="006E0C6A" w:rsidRPr="006E0C6A" w:rsidRDefault="006E0C6A" w:rsidP="00A55B7C">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r>
    </w:p>
    <w:sectPr w:rsidR="006E0C6A" w:rsidRPr="006E0C6A"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6EFFC" w14:textId="77777777" w:rsidR="00627E23" w:rsidRDefault="00627E23" w:rsidP="00A66B18">
      <w:pPr>
        <w:spacing w:before="0" w:after="0"/>
      </w:pPr>
      <w:r>
        <w:separator/>
      </w:r>
    </w:p>
  </w:endnote>
  <w:endnote w:type="continuationSeparator" w:id="0">
    <w:p w14:paraId="75E40198" w14:textId="77777777" w:rsidR="00627E23" w:rsidRDefault="00627E23"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8A36" w14:textId="77777777" w:rsidR="00627E23" w:rsidRDefault="00627E23" w:rsidP="00A66B18">
      <w:pPr>
        <w:spacing w:before="0" w:after="0"/>
      </w:pPr>
      <w:r>
        <w:separator/>
      </w:r>
    </w:p>
  </w:footnote>
  <w:footnote w:type="continuationSeparator" w:id="0">
    <w:p w14:paraId="7A41D152" w14:textId="77777777" w:rsidR="00627E23" w:rsidRDefault="00627E23"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3FC88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1.25pt;height:11.25pt;visibility:visible;mso-wrap-style:square">
            <v:imagedata r:id="rId1" o:title="mso2DBA"/>
          </v:shape>
        </w:pict>
      </mc:Choice>
      <mc:Fallback>
        <w:drawing>
          <wp:inline distT="0" distB="0" distL="0" distR="0" wp14:anchorId="4408472C" wp14:editId="0C9F4D03">
            <wp:extent cx="142875" cy="142875"/>
            <wp:effectExtent l="0" t="0" r="9525" b="9525"/>
            <wp:docPr id="411517681" name="Picture 2" descr="C:\Users\Admin\AppData\Local\Temp\mso2D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86048" name="Picture 299786048" descr="C:\Users\Admin\AppData\Local\Temp\mso2DBA.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4E9452AB"/>
    <w:multiLevelType w:val="hybridMultilevel"/>
    <w:tmpl w:val="038ECD52"/>
    <w:lvl w:ilvl="0" w:tplc="FFFFFFFF">
      <w:start w:val="1"/>
      <w:numFmt w:val="bullet"/>
      <w:lvlText w:val=""/>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E8B2738"/>
    <w:multiLevelType w:val="hybridMultilevel"/>
    <w:tmpl w:val="95E03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218384">
    <w:abstractNumId w:val="1"/>
  </w:num>
  <w:num w:numId="2" w16cid:durableId="774059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7A"/>
    <w:rsid w:val="000124E1"/>
    <w:rsid w:val="00083BAA"/>
    <w:rsid w:val="0010680C"/>
    <w:rsid w:val="001766D6"/>
    <w:rsid w:val="001E2320"/>
    <w:rsid w:val="00214E28"/>
    <w:rsid w:val="00352B81"/>
    <w:rsid w:val="003A0150"/>
    <w:rsid w:val="003E24DF"/>
    <w:rsid w:val="0041428F"/>
    <w:rsid w:val="004550BF"/>
    <w:rsid w:val="004A2B0D"/>
    <w:rsid w:val="005C2210"/>
    <w:rsid w:val="005D7940"/>
    <w:rsid w:val="0061457A"/>
    <w:rsid w:val="00615018"/>
    <w:rsid w:val="0062123A"/>
    <w:rsid w:val="00627E23"/>
    <w:rsid w:val="00646E75"/>
    <w:rsid w:val="006E0C6A"/>
    <w:rsid w:val="006F6F10"/>
    <w:rsid w:val="00783E79"/>
    <w:rsid w:val="007B5AE8"/>
    <w:rsid w:val="007E7F36"/>
    <w:rsid w:val="007F5192"/>
    <w:rsid w:val="008F7040"/>
    <w:rsid w:val="00910D6C"/>
    <w:rsid w:val="009D6E13"/>
    <w:rsid w:val="00A55B7C"/>
    <w:rsid w:val="00A66B18"/>
    <w:rsid w:val="00A6783B"/>
    <w:rsid w:val="00A96CF8"/>
    <w:rsid w:val="00AE1388"/>
    <w:rsid w:val="00AF3982"/>
    <w:rsid w:val="00B46697"/>
    <w:rsid w:val="00B50294"/>
    <w:rsid w:val="00B57D6E"/>
    <w:rsid w:val="00C66DC0"/>
    <w:rsid w:val="00C701F7"/>
    <w:rsid w:val="00C70786"/>
    <w:rsid w:val="00D41084"/>
    <w:rsid w:val="00D66593"/>
    <w:rsid w:val="00DE6DA2"/>
    <w:rsid w:val="00DF2D30"/>
    <w:rsid w:val="00E21240"/>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A1808"/>
  <w14:defaultImageDpi w14:val="32767"/>
  <w15:chartTrackingRefBased/>
  <w15:docId w15:val="{549954F0-5028-4C46-AAD8-1B8799F8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E21240"/>
    <w:pPr>
      <w:spacing w:before="40" w:after="360"/>
      <w:ind w:left="720" w:right="720"/>
    </w:pPr>
    <w:rPr>
      <w:rFonts w:eastAsiaTheme="minorHAnsi"/>
      <w:kern w:val="20"/>
      <w:szCs w:val="20"/>
    </w:rPr>
  </w:style>
  <w:style w:type="paragraph" w:styleId="Heading1">
    <w:name w:val="heading 1"/>
    <w:basedOn w:val="Recipient"/>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qFormat/>
    <w:rsid w:val="007E7F36"/>
    <w:pPr>
      <w:spacing w:before="120" w:after="0"/>
      <w:ind w:left="0" w:right="0"/>
    </w:pPr>
    <w:rPr>
      <w:b/>
    </w:rPr>
  </w:style>
  <w:style w:type="paragraph" w:customStyle="1" w:styleId="ItemDescription">
    <w:name w:val="Item Description"/>
    <w:basedOn w:val="Normal"/>
    <w:qFormat/>
    <w:rsid w:val="00E21240"/>
    <w:pPr>
      <w:spacing w:after="120"/>
      <w:ind w:left="0" w:right="360"/>
    </w:pPr>
  </w:style>
  <w:style w:type="paragraph" w:customStyle="1" w:styleId="Location">
    <w:name w:val="Location"/>
    <w:basedOn w:val="Normal"/>
    <w:qFormat/>
    <w:rsid w:val="00E21240"/>
    <w:pPr>
      <w:spacing w:after="120"/>
      <w:ind w:left="0" w:right="0"/>
    </w:pPr>
  </w:style>
  <w:style w:type="paragraph" w:styleId="ListParagraph">
    <w:name w:val="List Paragraph"/>
    <w:basedOn w:val="Normal"/>
    <w:uiPriority w:val="34"/>
    <w:semiHidden/>
    <w:rsid w:val="000124E1"/>
    <w:pPr>
      <w:contextualSpacing/>
    </w:pPr>
  </w:style>
  <w:style w:type="character" w:styleId="Hyperlink">
    <w:name w:val="Hyperlink"/>
    <w:basedOn w:val="DefaultParagraphFont"/>
    <w:uiPriority w:val="99"/>
    <w:unhideWhenUsed/>
    <w:rsid w:val="008F7040"/>
    <w:rPr>
      <w:color w:val="F49100" w:themeColor="hyperlink"/>
      <w:u w:val="single"/>
    </w:rPr>
  </w:style>
  <w:style w:type="character" w:styleId="UnresolvedMention">
    <w:name w:val="Unresolved Mention"/>
    <w:basedOn w:val="DefaultParagraphFont"/>
    <w:uiPriority w:val="99"/>
    <w:semiHidden/>
    <w:rsid w:val="008F7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192.168.4.155/kippo-graph/" TargetMode="External"/><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C8498C72-A494-4809-BB68-C43C7365B3E1%7d\%7bA1BA76A6-FE0C-4B55-B8C7-1253BB1BB0A9%7dTFff4d1e90-0d63-47f2-80ee-cf5551472de260f17577_win32-cd55e204b487.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616221F-4E30-43DF-A3F1-757BC7DC27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{A1BA76A6-FE0C-4B55-B8C7-1253BB1BB0A9}TFff4d1e90-0d63-47f2-80ee-cf5551472de260f17577_win32-cd55e204b487.dotx</Template>
  <TotalTime>50</TotalTime>
  <Pages>11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Hương</cp:lastModifiedBy>
  <cp:revision>1</cp:revision>
  <dcterms:created xsi:type="dcterms:W3CDTF">2025-06-14T12:10:00Z</dcterms:created>
  <dcterms:modified xsi:type="dcterms:W3CDTF">2025-06-14T13:00:00Z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